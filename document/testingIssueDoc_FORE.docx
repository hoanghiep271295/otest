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7ADD" w:rsidRDefault="00BB7ADD">
      <w:pPr>
        <w:jc w:val="center"/>
      </w:pPr>
      <w:r>
        <w:t xml:space="preserve"> </w:t>
      </w:r>
    </w:p>
    <w:p w:rsidR="00BB7ADD" w:rsidRDefault="00BB7ADD">
      <w:pPr>
        <w:jc w:val="center"/>
      </w:pPr>
    </w:p>
    <w:p w:rsidR="00BB7ADD" w:rsidRDefault="00BB7ADD">
      <w:pPr>
        <w:jc w:val="center"/>
      </w:pPr>
    </w:p>
    <w:p w:rsidR="00BB7ADD" w:rsidRDefault="00BB7ADD">
      <w:pPr>
        <w:jc w:val="center"/>
      </w:pPr>
    </w:p>
    <w:p w:rsidR="00BB7ADD" w:rsidRDefault="00BB7ADD">
      <w:pPr>
        <w:jc w:val="center"/>
      </w:pPr>
      <w:r>
        <w:t>ISSUE LOG</w:t>
      </w:r>
    </w:p>
    <w:p w:rsidR="00BB7ADD" w:rsidRDefault="00FB4337">
      <w:pPr>
        <w:jc w:val="center"/>
      </w:pPr>
      <w:r>
        <w:t>FORE</w:t>
      </w: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r>
        <w:t>User Acceptance Test &amp; Operational Trial</w:t>
      </w: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pPr>
    </w:p>
    <w:p w:rsidR="00BB7ADD" w:rsidRDefault="00BB7ADD">
      <w:pPr>
        <w:jc w:val="center"/>
        <w:sectPr w:rsidR="00BB7ADD">
          <w:pgSz w:w="11906" w:h="16838"/>
          <w:pgMar w:top="1440" w:right="1800" w:bottom="1440" w:left="1800" w:header="720" w:footer="720" w:gutter="0"/>
          <w:cols w:space="720"/>
          <w:docGrid w:linePitch="360"/>
        </w:sectPr>
      </w:pPr>
      <w:r>
        <w:t>&lt;Ha noi – Nov ‘</w:t>
      </w:r>
      <w:r w:rsidR="00DC09E3">
        <w:t>15</w:t>
      </w:r>
      <w:r>
        <w:t xml:space="preserve"> &gt;</w:t>
      </w:r>
    </w:p>
    <w:p w:rsidR="00BB7ADD" w:rsidRDefault="00BB7ADD">
      <w:pPr>
        <w:pStyle w:val="Heading2"/>
        <w:rPr>
          <w:kern w:val="1"/>
        </w:rPr>
      </w:pPr>
      <w:r>
        <w:lastRenderedPageBreak/>
        <w:t>Document</w:t>
      </w:r>
      <w:r>
        <w:rPr>
          <w:kern w:val="1"/>
        </w:rPr>
        <w:t xml:space="preserve"> Information &amp; Sign-off Sheet</w:t>
      </w:r>
    </w:p>
    <w:p w:rsidR="00BB7ADD" w:rsidRDefault="00BB7ADD"/>
    <w:tbl>
      <w:tblPr>
        <w:tblW w:w="0" w:type="auto"/>
        <w:tblInd w:w="108" w:type="dxa"/>
        <w:tblLayout w:type="fixed"/>
        <w:tblLook w:val="0000" w:firstRow="0" w:lastRow="0" w:firstColumn="0" w:lastColumn="0" w:noHBand="0" w:noVBand="0"/>
      </w:tblPr>
      <w:tblGrid>
        <w:gridCol w:w="2260"/>
        <w:gridCol w:w="1166"/>
        <w:gridCol w:w="462"/>
        <w:gridCol w:w="1153"/>
        <w:gridCol w:w="462"/>
        <w:gridCol w:w="794"/>
        <w:gridCol w:w="462"/>
        <w:gridCol w:w="2349"/>
        <w:gridCol w:w="35"/>
      </w:tblGrid>
      <w:tr w:rsidR="00BB7ADD">
        <w:trPr>
          <w:trHeight w:val="360"/>
        </w:trPr>
        <w:tc>
          <w:tcPr>
            <w:tcW w:w="2260" w:type="dxa"/>
            <w:shd w:val="clear" w:color="auto" w:fill="auto"/>
          </w:tcPr>
          <w:p w:rsidR="00BB7ADD" w:rsidRDefault="00BB7ADD">
            <w:pPr>
              <w:snapToGrid w:val="0"/>
              <w:spacing w:before="40" w:after="40"/>
              <w:rPr>
                <w:rFonts w:ascii="Arial Black" w:hAnsi="Arial Black" w:cs="Arial Black"/>
                <w:sz w:val="16"/>
                <w:szCs w:val="16"/>
              </w:rPr>
            </w:pPr>
            <w:r>
              <w:rPr>
                <w:rFonts w:ascii="Arial Black" w:hAnsi="Arial Black" w:cs="Arial Black"/>
                <w:sz w:val="16"/>
                <w:szCs w:val="16"/>
              </w:rPr>
              <w:t>About this Document:</w:t>
            </w:r>
          </w:p>
        </w:tc>
        <w:tc>
          <w:tcPr>
            <w:tcW w:w="6883" w:type="dxa"/>
            <w:gridSpan w:val="8"/>
            <w:tcBorders>
              <w:top w:val="single" w:sz="4" w:space="0" w:color="C0C0C0"/>
              <w:left w:val="single" w:sz="4" w:space="0" w:color="C0C0C0"/>
              <w:bottom w:val="single" w:sz="4" w:space="0" w:color="C0C0C0"/>
              <w:right w:val="single" w:sz="4" w:space="0" w:color="C0C0C0"/>
            </w:tcBorders>
            <w:shd w:val="clear" w:color="auto" w:fill="F2F2F2"/>
          </w:tcPr>
          <w:p w:rsidR="00BB7ADD" w:rsidRDefault="00BB7ADD">
            <w:pPr>
              <w:snapToGrid w:val="0"/>
              <w:ind w:left="45"/>
              <w:rPr>
                <w:rFonts w:ascii="Arial" w:hAnsi="Arial" w:cs="Arial"/>
              </w:rPr>
            </w:pPr>
            <w:r>
              <w:rPr>
                <w:rFonts w:ascii="Arial" w:hAnsi="Arial" w:cs="Arial"/>
              </w:rPr>
              <w:t>This document represents a a list of project issues that need to be resolved, the actions taken to resolve them, the relevant dates and the key persons involved..</w:t>
            </w:r>
          </w:p>
        </w:tc>
      </w:tr>
      <w:tr w:rsidR="00BB7ADD">
        <w:trPr>
          <w:trHeight w:val="360"/>
        </w:trPr>
        <w:tc>
          <w:tcPr>
            <w:tcW w:w="2260" w:type="dxa"/>
            <w:shd w:val="clear" w:color="auto" w:fill="auto"/>
          </w:tcPr>
          <w:p w:rsidR="00BB7ADD" w:rsidRDefault="00BB7ADD">
            <w:pPr>
              <w:snapToGrid w:val="0"/>
              <w:spacing w:before="40" w:after="40"/>
              <w:rPr>
                <w:rFonts w:ascii="Arial Black" w:hAnsi="Arial Black" w:cs="Arial Black"/>
                <w:sz w:val="16"/>
                <w:szCs w:val="16"/>
              </w:rPr>
            </w:pPr>
            <w:r>
              <w:rPr>
                <w:rFonts w:ascii="Arial Black" w:hAnsi="Arial Black" w:cs="Arial Black"/>
                <w:sz w:val="16"/>
                <w:szCs w:val="16"/>
              </w:rPr>
              <w:t>Author:</w:t>
            </w:r>
          </w:p>
        </w:tc>
        <w:tc>
          <w:tcPr>
            <w:tcW w:w="6883" w:type="dxa"/>
            <w:gridSpan w:val="8"/>
            <w:tcBorders>
              <w:top w:val="single" w:sz="4" w:space="0" w:color="C0C0C0"/>
              <w:left w:val="single" w:sz="4" w:space="0" w:color="C0C0C0"/>
              <w:bottom w:val="single" w:sz="4" w:space="0" w:color="C0C0C0"/>
              <w:right w:val="single" w:sz="4" w:space="0" w:color="C0C0C0"/>
            </w:tcBorders>
            <w:shd w:val="clear" w:color="auto" w:fill="F2F2F2"/>
          </w:tcPr>
          <w:p w:rsidR="00BB7ADD" w:rsidRDefault="00BB7ADD">
            <w:pPr>
              <w:snapToGrid w:val="0"/>
              <w:spacing w:after="160" w:line="240" w:lineRule="exact"/>
              <w:rPr>
                <w:rFonts w:ascii="Arial" w:hAnsi="Arial" w:cs="Arial"/>
                <w:lang w:val="en-GB"/>
              </w:rPr>
            </w:pPr>
            <w:r>
              <w:rPr>
                <w:rFonts w:ascii="Arial" w:hAnsi="Arial" w:cs="Arial"/>
                <w:lang w:val="en-GB"/>
              </w:rPr>
              <w:t>Nguyễn Mậu Uyên</w:t>
            </w:r>
          </w:p>
        </w:tc>
      </w:tr>
      <w:tr w:rsidR="00BB7ADD">
        <w:tblPrEx>
          <w:tblCellMar>
            <w:left w:w="0" w:type="dxa"/>
            <w:right w:w="0" w:type="dxa"/>
          </w:tblCellMar>
        </w:tblPrEx>
        <w:trPr>
          <w:trHeight w:val="360"/>
        </w:trPr>
        <w:tc>
          <w:tcPr>
            <w:tcW w:w="9108" w:type="dxa"/>
            <w:gridSpan w:val="8"/>
            <w:shd w:val="clear" w:color="auto" w:fill="auto"/>
          </w:tcPr>
          <w:p w:rsidR="00BB7ADD" w:rsidRDefault="00BB7ADD">
            <w:pPr>
              <w:snapToGrid w:val="0"/>
              <w:rPr>
                <w:rFonts w:ascii="Arial" w:hAnsi="Arial" w:cs="Arial"/>
                <w:sz w:val="20"/>
                <w:szCs w:val="20"/>
                <w:lang w:val="en-GB"/>
              </w:rPr>
            </w:pPr>
          </w:p>
        </w:tc>
        <w:tc>
          <w:tcPr>
            <w:tcW w:w="35" w:type="dxa"/>
            <w:shd w:val="clear" w:color="auto" w:fill="auto"/>
          </w:tcPr>
          <w:p w:rsidR="00BB7ADD" w:rsidRDefault="00BB7ADD">
            <w:pPr>
              <w:snapToGrid w:val="0"/>
              <w:rPr>
                <w:rFonts w:ascii="Arial Black" w:hAnsi="Arial Black" w:cs="Arial Black"/>
                <w:sz w:val="16"/>
                <w:szCs w:val="16"/>
              </w:rPr>
            </w:pPr>
          </w:p>
        </w:tc>
      </w:tr>
      <w:tr w:rsidR="00BB7ADD">
        <w:trPr>
          <w:trHeight w:val="360"/>
        </w:trPr>
        <w:tc>
          <w:tcPr>
            <w:tcW w:w="2260" w:type="dxa"/>
            <w:shd w:val="clear" w:color="auto" w:fill="auto"/>
          </w:tcPr>
          <w:p w:rsidR="00BB7ADD" w:rsidRDefault="00BB7ADD">
            <w:pPr>
              <w:snapToGrid w:val="0"/>
              <w:spacing w:before="40" w:after="40"/>
              <w:rPr>
                <w:rFonts w:ascii="Arial Black" w:hAnsi="Arial Black" w:cs="Arial Black"/>
                <w:sz w:val="16"/>
                <w:szCs w:val="16"/>
              </w:rPr>
            </w:pPr>
            <w:r>
              <w:rPr>
                <w:rFonts w:ascii="Arial Black" w:hAnsi="Arial Black" w:cs="Arial Black"/>
                <w:sz w:val="16"/>
                <w:szCs w:val="16"/>
              </w:rPr>
              <w:t>Related Documents:</w:t>
            </w:r>
          </w:p>
        </w:tc>
        <w:tc>
          <w:tcPr>
            <w:tcW w:w="6883" w:type="dxa"/>
            <w:gridSpan w:val="8"/>
            <w:tcBorders>
              <w:top w:val="single" w:sz="4" w:space="0" w:color="C0C0C0"/>
              <w:left w:val="single" w:sz="4" w:space="0" w:color="C0C0C0"/>
              <w:bottom w:val="single" w:sz="4" w:space="0" w:color="C0C0C0"/>
              <w:right w:val="single" w:sz="4" w:space="0" w:color="C0C0C0"/>
            </w:tcBorders>
            <w:shd w:val="clear" w:color="auto" w:fill="F2F2F2"/>
          </w:tcPr>
          <w:p w:rsidR="00BB7ADD" w:rsidRDefault="00BB7ADD">
            <w:pPr>
              <w:snapToGrid w:val="0"/>
              <w:ind w:left="45"/>
              <w:rPr>
                <w:rFonts w:ascii="Arial" w:hAnsi="Arial" w:cs="Arial"/>
                <w:i/>
                <w:iCs/>
              </w:rPr>
            </w:pPr>
            <w:r>
              <w:rPr>
                <w:rFonts w:ascii="Arial" w:hAnsi="Arial" w:cs="Arial"/>
                <w:i/>
                <w:iCs/>
              </w:rPr>
              <w:t>[List all documents to which this document relates or refers].</w:t>
            </w:r>
          </w:p>
        </w:tc>
      </w:tr>
      <w:tr w:rsidR="00BB7ADD">
        <w:tblPrEx>
          <w:tblCellMar>
            <w:left w:w="0" w:type="dxa"/>
            <w:right w:w="0" w:type="dxa"/>
          </w:tblCellMar>
        </w:tblPrEx>
        <w:trPr>
          <w:trHeight w:val="360"/>
        </w:trPr>
        <w:tc>
          <w:tcPr>
            <w:tcW w:w="9108" w:type="dxa"/>
            <w:gridSpan w:val="8"/>
            <w:shd w:val="clear" w:color="auto" w:fill="auto"/>
          </w:tcPr>
          <w:p w:rsidR="00BB7ADD" w:rsidRDefault="00BB7ADD">
            <w:pPr>
              <w:snapToGrid w:val="0"/>
              <w:rPr>
                <w:rFonts w:ascii="Arial Black" w:hAnsi="Arial Black" w:cs="Arial Black"/>
                <w:i/>
                <w:iCs/>
                <w:sz w:val="16"/>
                <w:szCs w:val="16"/>
              </w:rPr>
            </w:pPr>
          </w:p>
        </w:tc>
        <w:tc>
          <w:tcPr>
            <w:tcW w:w="35" w:type="dxa"/>
            <w:shd w:val="clear" w:color="auto" w:fill="auto"/>
          </w:tcPr>
          <w:p w:rsidR="00BB7ADD" w:rsidRDefault="00BB7ADD">
            <w:pPr>
              <w:snapToGrid w:val="0"/>
              <w:rPr>
                <w:rFonts w:ascii="Arial Black" w:hAnsi="Arial Black" w:cs="Arial Black"/>
                <w:sz w:val="16"/>
                <w:szCs w:val="16"/>
              </w:rPr>
            </w:pPr>
          </w:p>
        </w:tc>
      </w:tr>
      <w:tr w:rsidR="00BB7ADD">
        <w:trPr>
          <w:trHeight w:val="360"/>
        </w:trPr>
        <w:tc>
          <w:tcPr>
            <w:tcW w:w="2260" w:type="dxa"/>
            <w:vMerge w:val="restart"/>
            <w:shd w:val="clear" w:color="auto" w:fill="auto"/>
          </w:tcPr>
          <w:p w:rsidR="00BB7ADD" w:rsidRDefault="00BB7ADD">
            <w:pPr>
              <w:snapToGrid w:val="0"/>
              <w:spacing w:before="40" w:after="40"/>
              <w:rPr>
                <w:rFonts w:ascii="Arial Black" w:hAnsi="Arial Black" w:cs="Arial Black"/>
                <w:sz w:val="16"/>
                <w:szCs w:val="16"/>
              </w:rPr>
            </w:pPr>
            <w:r>
              <w:rPr>
                <w:rFonts w:ascii="Arial Black" w:hAnsi="Arial Black" w:cs="Arial Black"/>
                <w:sz w:val="16"/>
                <w:szCs w:val="16"/>
              </w:rPr>
              <w:t>Revision History:</w:t>
            </w:r>
          </w:p>
        </w:tc>
        <w:tc>
          <w:tcPr>
            <w:tcW w:w="1166" w:type="dxa"/>
            <w:tcBorders>
              <w:top w:val="single" w:sz="4" w:space="0" w:color="C0C0C0"/>
              <w:left w:val="single" w:sz="4" w:space="0" w:color="C0C0C0"/>
              <w:bottom w:val="single" w:sz="4" w:space="0" w:color="C0C0C0"/>
            </w:tcBorders>
            <w:shd w:val="clear" w:color="auto" w:fill="auto"/>
          </w:tcPr>
          <w:p w:rsidR="00BB7ADD" w:rsidRDefault="00BB7ADD">
            <w:pPr>
              <w:snapToGrid w:val="0"/>
              <w:rPr>
                <w:rFonts w:ascii="Arial Black" w:hAnsi="Arial Black" w:cs="Arial Black"/>
                <w:sz w:val="16"/>
                <w:szCs w:val="16"/>
              </w:rPr>
            </w:pPr>
            <w:r>
              <w:rPr>
                <w:rFonts w:ascii="Arial Black" w:hAnsi="Arial Black" w:cs="Arial Black"/>
                <w:sz w:val="16"/>
                <w:szCs w:val="16"/>
              </w:rPr>
              <w:t>Version</w:t>
            </w:r>
          </w:p>
        </w:tc>
        <w:tc>
          <w:tcPr>
            <w:tcW w:w="1615" w:type="dxa"/>
            <w:gridSpan w:val="2"/>
            <w:tcBorders>
              <w:top w:val="single" w:sz="4" w:space="0" w:color="C0C0C0"/>
              <w:left w:val="single" w:sz="4" w:space="0" w:color="C0C0C0"/>
              <w:bottom w:val="single" w:sz="4" w:space="0" w:color="C0C0C0"/>
            </w:tcBorders>
            <w:shd w:val="clear" w:color="auto" w:fill="auto"/>
          </w:tcPr>
          <w:p w:rsidR="00BB7ADD" w:rsidRDefault="00BB7ADD">
            <w:pPr>
              <w:snapToGrid w:val="0"/>
              <w:rPr>
                <w:rFonts w:ascii="Arial Black" w:hAnsi="Arial Black" w:cs="Arial Black"/>
                <w:sz w:val="16"/>
                <w:szCs w:val="16"/>
              </w:rPr>
            </w:pPr>
            <w:r>
              <w:rPr>
                <w:rFonts w:ascii="Arial Black" w:hAnsi="Arial Black" w:cs="Arial Black"/>
                <w:sz w:val="16"/>
                <w:szCs w:val="16"/>
              </w:rPr>
              <w:t>Changed By</w:t>
            </w:r>
          </w:p>
        </w:tc>
        <w:tc>
          <w:tcPr>
            <w:tcW w:w="1256" w:type="dxa"/>
            <w:gridSpan w:val="2"/>
            <w:tcBorders>
              <w:top w:val="single" w:sz="4" w:space="0" w:color="C0C0C0"/>
              <w:left w:val="single" w:sz="4" w:space="0" w:color="C0C0C0"/>
              <w:bottom w:val="single" w:sz="4" w:space="0" w:color="C0C0C0"/>
            </w:tcBorders>
            <w:shd w:val="clear" w:color="auto" w:fill="auto"/>
          </w:tcPr>
          <w:p w:rsidR="00BB7ADD" w:rsidRDefault="00BB7ADD">
            <w:pPr>
              <w:snapToGrid w:val="0"/>
              <w:rPr>
                <w:rFonts w:ascii="Arial Black" w:hAnsi="Arial Black" w:cs="Arial Black"/>
                <w:sz w:val="16"/>
                <w:szCs w:val="16"/>
              </w:rPr>
            </w:pPr>
            <w:r>
              <w:rPr>
                <w:rFonts w:ascii="Arial Black" w:hAnsi="Arial Black" w:cs="Arial Black"/>
                <w:sz w:val="16"/>
                <w:szCs w:val="16"/>
              </w:rPr>
              <w:t>Date</w:t>
            </w:r>
          </w:p>
        </w:tc>
        <w:tc>
          <w:tcPr>
            <w:tcW w:w="2846" w:type="dxa"/>
            <w:gridSpan w:val="3"/>
            <w:tcBorders>
              <w:top w:val="single" w:sz="4" w:space="0" w:color="C0C0C0"/>
              <w:left w:val="single" w:sz="4" w:space="0" w:color="C0C0C0"/>
              <w:bottom w:val="single" w:sz="4" w:space="0" w:color="C0C0C0"/>
              <w:right w:val="single" w:sz="4" w:space="0" w:color="C0C0C0"/>
            </w:tcBorders>
            <w:shd w:val="clear" w:color="auto" w:fill="auto"/>
          </w:tcPr>
          <w:p w:rsidR="00BB7ADD" w:rsidRDefault="00BB7ADD">
            <w:pPr>
              <w:snapToGrid w:val="0"/>
              <w:rPr>
                <w:rFonts w:ascii="Arial Black" w:hAnsi="Arial Black" w:cs="Arial Black"/>
                <w:sz w:val="16"/>
                <w:szCs w:val="16"/>
              </w:rPr>
            </w:pPr>
            <w:r>
              <w:rPr>
                <w:rFonts w:ascii="Arial Black" w:hAnsi="Arial Black" w:cs="Arial Black"/>
                <w:sz w:val="16"/>
                <w:szCs w:val="16"/>
              </w:rPr>
              <w:t>Revision Description</w:t>
            </w:r>
          </w:p>
        </w:tc>
      </w:tr>
      <w:tr w:rsidR="00BB7ADD">
        <w:trPr>
          <w:trHeight w:val="360"/>
        </w:trPr>
        <w:tc>
          <w:tcPr>
            <w:tcW w:w="2260" w:type="dxa"/>
            <w:vMerge/>
            <w:shd w:val="clear" w:color="auto" w:fill="auto"/>
          </w:tcPr>
          <w:p w:rsidR="00BB7ADD" w:rsidRDefault="00BB7ADD">
            <w:pPr>
              <w:snapToGrid w:val="0"/>
              <w:spacing w:before="40" w:after="40"/>
              <w:rPr>
                <w:rFonts w:ascii="Arial Black" w:hAnsi="Arial Black" w:cs="Arial Black"/>
                <w:sz w:val="16"/>
                <w:szCs w:val="16"/>
              </w:rPr>
            </w:pPr>
          </w:p>
        </w:tc>
        <w:tc>
          <w:tcPr>
            <w:tcW w:w="1166" w:type="dxa"/>
            <w:tcBorders>
              <w:top w:val="single" w:sz="4" w:space="0" w:color="C0C0C0"/>
              <w:left w:val="single" w:sz="4" w:space="0" w:color="C0C0C0"/>
              <w:bottom w:val="single" w:sz="4" w:space="0" w:color="C0C0C0"/>
            </w:tcBorders>
            <w:shd w:val="clear" w:color="auto" w:fill="F2F2F2"/>
          </w:tcPr>
          <w:p w:rsidR="00BB7ADD" w:rsidRDefault="00BB7ADD">
            <w:pPr>
              <w:snapToGrid w:val="0"/>
              <w:spacing w:before="60" w:after="60"/>
              <w:ind w:left="-14"/>
              <w:rPr>
                <w:rFonts w:ascii="Arial" w:hAnsi="Arial" w:cs="Arial"/>
              </w:rPr>
            </w:pPr>
          </w:p>
        </w:tc>
        <w:tc>
          <w:tcPr>
            <w:tcW w:w="1615" w:type="dxa"/>
            <w:gridSpan w:val="2"/>
            <w:tcBorders>
              <w:top w:val="single" w:sz="4" w:space="0" w:color="C0C0C0"/>
              <w:left w:val="single" w:sz="4" w:space="0" w:color="C0C0C0"/>
              <w:bottom w:val="single" w:sz="4" w:space="0" w:color="C0C0C0"/>
            </w:tcBorders>
            <w:shd w:val="clear" w:color="auto" w:fill="F2F2F2"/>
          </w:tcPr>
          <w:p w:rsidR="00BB7ADD" w:rsidRDefault="00BB7ADD">
            <w:pPr>
              <w:snapToGrid w:val="0"/>
              <w:spacing w:before="60" w:after="60"/>
              <w:ind w:left="-14"/>
              <w:rPr>
                <w:rFonts w:ascii="Arial" w:hAnsi="Arial" w:cs="Arial"/>
              </w:rPr>
            </w:pPr>
          </w:p>
        </w:tc>
        <w:tc>
          <w:tcPr>
            <w:tcW w:w="1256" w:type="dxa"/>
            <w:gridSpan w:val="2"/>
            <w:tcBorders>
              <w:top w:val="single" w:sz="4" w:space="0" w:color="C0C0C0"/>
              <w:left w:val="single" w:sz="4" w:space="0" w:color="C0C0C0"/>
              <w:bottom w:val="single" w:sz="4" w:space="0" w:color="C0C0C0"/>
            </w:tcBorders>
            <w:shd w:val="clear" w:color="auto" w:fill="F2F2F2"/>
          </w:tcPr>
          <w:p w:rsidR="00BB7ADD" w:rsidRDefault="00BB7ADD">
            <w:pPr>
              <w:snapToGrid w:val="0"/>
              <w:spacing w:before="60" w:after="60"/>
              <w:ind w:left="-14"/>
              <w:rPr>
                <w:rFonts w:ascii="Arial" w:hAnsi="Arial" w:cs="Arial"/>
              </w:rPr>
            </w:pPr>
          </w:p>
        </w:tc>
        <w:tc>
          <w:tcPr>
            <w:tcW w:w="2846" w:type="dxa"/>
            <w:gridSpan w:val="3"/>
            <w:tcBorders>
              <w:top w:val="single" w:sz="4" w:space="0" w:color="C0C0C0"/>
              <w:left w:val="single" w:sz="4" w:space="0" w:color="C0C0C0"/>
              <w:bottom w:val="single" w:sz="4" w:space="0" w:color="C0C0C0"/>
              <w:right w:val="single" w:sz="4" w:space="0" w:color="C0C0C0"/>
            </w:tcBorders>
            <w:shd w:val="clear" w:color="auto" w:fill="F2F2F2"/>
          </w:tcPr>
          <w:p w:rsidR="00BB7ADD" w:rsidRDefault="00BB7ADD">
            <w:pPr>
              <w:snapToGrid w:val="0"/>
              <w:spacing w:before="60" w:after="60"/>
              <w:ind w:left="-14"/>
              <w:rPr>
                <w:rFonts w:ascii="Arial" w:hAnsi="Arial" w:cs="Arial"/>
              </w:rPr>
            </w:pPr>
          </w:p>
        </w:tc>
      </w:tr>
      <w:tr w:rsidR="00BB7ADD">
        <w:trPr>
          <w:trHeight w:val="360"/>
        </w:trPr>
        <w:tc>
          <w:tcPr>
            <w:tcW w:w="2260" w:type="dxa"/>
            <w:vMerge/>
            <w:shd w:val="clear" w:color="auto" w:fill="auto"/>
          </w:tcPr>
          <w:p w:rsidR="00BB7ADD" w:rsidRDefault="00BB7ADD">
            <w:pPr>
              <w:snapToGrid w:val="0"/>
              <w:spacing w:before="40" w:after="40"/>
              <w:rPr>
                <w:rFonts w:ascii="Arial Black" w:hAnsi="Arial Black" w:cs="Arial Black"/>
                <w:sz w:val="16"/>
                <w:szCs w:val="16"/>
              </w:rPr>
            </w:pPr>
          </w:p>
        </w:tc>
        <w:tc>
          <w:tcPr>
            <w:tcW w:w="1166" w:type="dxa"/>
            <w:tcBorders>
              <w:top w:val="single" w:sz="4" w:space="0" w:color="C0C0C0"/>
              <w:left w:val="single" w:sz="4" w:space="0" w:color="C0C0C0"/>
              <w:bottom w:val="single" w:sz="4" w:space="0" w:color="C0C0C0"/>
            </w:tcBorders>
            <w:shd w:val="clear" w:color="auto" w:fill="F2F2F2"/>
          </w:tcPr>
          <w:p w:rsidR="00BB7ADD" w:rsidRDefault="00BB7ADD">
            <w:pPr>
              <w:snapToGrid w:val="0"/>
              <w:spacing w:before="60" w:after="60"/>
              <w:ind w:left="-14"/>
              <w:rPr>
                <w:rFonts w:ascii="Arial" w:hAnsi="Arial" w:cs="Arial"/>
              </w:rPr>
            </w:pPr>
          </w:p>
        </w:tc>
        <w:tc>
          <w:tcPr>
            <w:tcW w:w="1615" w:type="dxa"/>
            <w:gridSpan w:val="2"/>
            <w:tcBorders>
              <w:top w:val="single" w:sz="4" w:space="0" w:color="C0C0C0"/>
              <w:left w:val="single" w:sz="4" w:space="0" w:color="C0C0C0"/>
              <w:bottom w:val="single" w:sz="4" w:space="0" w:color="C0C0C0"/>
            </w:tcBorders>
            <w:shd w:val="clear" w:color="auto" w:fill="F2F2F2"/>
          </w:tcPr>
          <w:p w:rsidR="00BB7ADD" w:rsidRDefault="00BB7ADD">
            <w:pPr>
              <w:snapToGrid w:val="0"/>
              <w:spacing w:before="60" w:after="60"/>
              <w:ind w:left="-14"/>
              <w:rPr>
                <w:rFonts w:ascii="Arial" w:hAnsi="Arial" w:cs="Arial"/>
              </w:rPr>
            </w:pPr>
          </w:p>
        </w:tc>
        <w:tc>
          <w:tcPr>
            <w:tcW w:w="1256" w:type="dxa"/>
            <w:gridSpan w:val="2"/>
            <w:tcBorders>
              <w:top w:val="single" w:sz="4" w:space="0" w:color="C0C0C0"/>
              <w:left w:val="single" w:sz="4" w:space="0" w:color="C0C0C0"/>
              <w:bottom w:val="single" w:sz="4" w:space="0" w:color="C0C0C0"/>
            </w:tcBorders>
            <w:shd w:val="clear" w:color="auto" w:fill="F2F2F2"/>
          </w:tcPr>
          <w:p w:rsidR="00BB7ADD" w:rsidRDefault="00BB7ADD">
            <w:pPr>
              <w:snapToGrid w:val="0"/>
              <w:spacing w:before="60" w:after="60"/>
              <w:ind w:left="-14"/>
              <w:rPr>
                <w:rFonts w:ascii="Arial" w:hAnsi="Arial" w:cs="Arial"/>
              </w:rPr>
            </w:pPr>
          </w:p>
        </w:tc>
        <w:tc>
          <w:tcPr>
            <w:tcW w:w="2846" w:type="dxa"/>
            <w:gridSpan w:val="3"/>
            <w:tcBorders>
              <w:top w:val="single" w:sz="4" w:space="0" w:color="C0C0C0"/>
              <w:left w:val="single" w:sz="4" w:space="0" w:color="C0C0C0"/>
              <w:bottom w:val="single" w:sz="4" w:space="0" w:color="C0C0C0"/>
              <w:right w:val="single" w:sz="4" w:space="0" w:color="C0C0C0"/>
            </w:tcBorders>
            <w:shd w:val="clear" w:color="auto" w:fill="F2F2F2"/>
          </w:tcPr>
          <w:p w:rsidR="00BB7ADD" w:rsidRDefault="00BB7ADD">
            <w:pPr>
              <w:snapToGrid w:val="0"/>
              <w:spacing w:before="60" w:after="60"/>
              <w:ind w:left="-14"/>
              <w:rPr>
                <w:rFonts w:ascii="Arial" w:hAnsi="Arial" w:cs="Arial"/>
              </w:rPr>
            </w:pPr>
          </w:p>
        </w:tc>
      </w:tr>
      <w:tr w:rsidR="00BB7ADD">
        <w:trPr>
          <w:trHeight w:val="360"/>
        </w:trPr>
        <w:tc>
          <w:tcPr>
            <w:tcW w:w="2260" w:type="dxa"/>
            <w:vMerge/>
            <w:shd w:val="clear" w:color="auto" w:fill="auto"/>
          </w:tcPr>
          <w:p w:rsidR="00BB7ADD" w:rsidRDefault="00BB7ADD">
            <w:pPr>
              <w:snapToGrid w:val="0"/>
              <w:spacing w:before="40" w:after="40"/>
              <w:rPr>
                <w:rFonts w:ascii="Arial Black" w:hAnsi="Arial Black" w:cs="Arial Black"/>
                <w:sz w:val="16"/>
                <w:szCs w:val="16"/>
              </w:rPr>
            </w:pPr>
          </w:p>
        </w:tc>
        <w:tc>
          <w:tcPr>
            <w:tcW w:w="1166" w:type="dxa"/>
            <w:tcBorders>
              <w:top w:val="single" w:sz="4" w:space="0" w:color="C0C0C0"/>
              <w:left w:val="single" w:sz="4" w:space="0" w:color="C0C0C0"/>
              <w:bottom w:val="single" w:sz="4" w:space="0" w:color="C0C0C0"/>
            </w:tcBorders>
            <w:shd w:val="clear" w:color="auto" w:fill="F2F2F2"/>
          </w:tcPr>
          <w:p w:rsidR="00BB7ADD" w:rsidRDefault="00BB7ADD">
            <w:pPr>
              <w:snapToGrid w:val="0"/>
              <w:spacing w:before="60" w:after="60"/>
              <w:ind w:left="-14"/>
              <w:rPr>
                <w:rFonts w:ascii="Arial" w:hAnsi="Arial" w:cs="Arial"/>
              </w:rPr>
            </w:pPr>
          </w:p>
        </w:tc>
        <w:tc>
          <w:tcPr>
            <w:tcW w:w="1615" w:type="dxa"/>
            <w:gridSpan w:val="2"/>
            <w:tcBorders>
              <w:top w:val="single" w:sz="4" w:space="0" w:color="C0C0C0"/>
              <w:left w:val="single" w:sz="4" w:space="0" w:color="C0C0C0"/>
              <w:bottom w:val="single" w:sz="4" w:space="0" w:color="C0C0C0"/>
            </w:tcBorders>
            <w:shd w:val="clear" w:color="auto" w:fill="F2F2F2"/>
          </w:tcPr>
          <w:p w:rsidR="00BB7ADD" w:rsidRDefault="00BB7ADD">
            <w:pPr>
              <w:snapToGrid w:val="0"/>
              <w:spacing w:before="60" w:after="60"/>
              <w:ind w:left="-14"/>
              <w:rPr>
                <w:rFonts w:ascii="Arial" w:hAnsi="Arial" w:cs="Arial"/>
              </w:rPr>
            </w:pPr>
          </w:p>
        </w:tc>
        <w:tc>
          <w:tcPr>
            <w:tcW w:w="1256" w:type="dxa"/>
            <w:gridSpan w:val="2"/>
            <w:tcBorders>
              <w:top w:val="single" w:sz="4" w:space="0" w:color="C0C0C0"/>
              <w:left w:val="single" w:sz="4" w:space="0" w:color="C0C0C0"/>
              <w:bottom w:val="single" w:sz="4" w:space="0" w:color="C0C0C0"/>
            </w:tcBorders>
            <w:shd w:val="clear" w:color="auto" w:fill="F2F2F2"/>
          </w:tcPr>
          <w:p w:rsidR="00BB7ADD" w:rsidRDefault="00BB7ADD">
            <w:pPr>
              <w:snapToGrid w:val="0"/>
              <w:spacing w:before="60" w:after="60"/>
              <w:ind w:left="-14"/>
              <w:rPr>
                <w:rFonts w:ascii="Arial" w:hAnsi="Arial" w:cs="Arial"/>
              </w:rPr>
            </w:pPr>
          </w:p>
        </w:tc>
        <w:tc>
          <w:tcPr>
            <w:tcW w:w="2846" w:type="dxa"/>
            <w:gridSpan w:val="3"/>
            <w:tcBorders>
              <w:top w:val="single" w:sz="4" w:space="0" w:color="C0C0C0"/>
              <w:left w:val="single" w:sz="4" w:space="0" w:color="C0C0C0"/>
              <w:bottom w:val="single" w:sz="4" w:space="0" w:color="C0C0C0"/>
              <w:right w:val="single" w:sz="4" w:space="0" w:color="C0C0C0"/>
            </w:tcBorders>
            <w:shd w:val="clear" w:color="auto" w:fill="F2F2F2"/>
          </w:tcPr>
          <w:p w:rsidR="00BB7ADD" w:rsidRDefault="00BB7ADD">
            <w:pPr>
              <w:snapToGrid w:val="0"/>
              <w:spacing w:before="60" w:after="60"/>
              <w:ind w:left="-14"/>
              <w:rPr>
                <w:rFonts w:ascii="Arial" w:hAnsi="Arial" w:cs="Arial"/>
              </w:rPr>
            </w:pPr>
          </w:p>
        </w:tc>
      </w:tr>
      <w:tr w:rsidR="00BB7ADD">
        <w:trPr>
          <w:trHeight w:val="360"/>
        </w:trPr>
        <w:tc>
          <w:tcPr>
            <w:tcW w:w="2260" w:type="dxa"/>
            <w:vMerge/>
            <w:shd w:val="clear" w:color="auto" w:fill="auto"/>
          </w:tcPr>
          <w:p w:rsidR="00BB7ADD" w:rsidRDefault="00BB7ADD">
            <w:pPr>
              <w:snapToGrid w:val="0"/>
              <w:spacing w:before="40" w:after="40"/>
              <w:rPr>
                <w:rFonts w:ascii="Arial Black" w:hAnsi="Arial Black" w:cs="Arial Black"/>
                <w:sz w:val="16"/>
                <w:szCs w:val="16"/>
              </w:rPr>
            </w:pPr>
          </w:p>
        </w:tc>
        <w:tc>
          <w:tcPr>
            <w:tcW w:w="1166" w:type="dxa"/>
            <w:tcBorders>
              <w:top w:val="single" w:sz="4" w:space="0" w:color="C0C0C0"/>
              <w:left w:val="single" w:sz="4" w:space="0" w:color="C0C0C0"/>
              <w:bottom w:val="single" w:sz="4" w:space="0" w:color="C0C0C0"/>
            </w:tcBorders>
            <w:shd w:val="clear" w:color="auto" w:fill="F2F2F2"/>
          </w:tcPr>
          <w:p w:rsidR="00BB7ADD" w:rsidRDefault="00BB7ADD">
            <w:pPr>
              <w:snapToGrid w:val="0"/>
              <w:spacing w:before="60" w:after="60"/>
              <w:ind w:left="-14"/>
              <w:rPr>
                <w:rFonts w:ascii="Arial" w:hAnsi="Arial" w:cs="Arial"/>
              </w:rPr>
            </w:pPr>
          </w:p>
        </w:tc>
        <w:tc>
          <w:tcPr>
            <w:tcW w:w="1615" w:type="dxa"/>
            <w:gridSpan w:val="2"/>
            <w:tcBorders>
              <w:top w:val="single" w:sz="4" w:space="0" w:color="C0C0C0"/>
              <w:left w:val="single" w:sz="4" w:space="0" w:color="C0C0C0"/>
              <w:bottom w:val="single" w:sz="4" w:space="0" w:color="C0C0C0"/>
            </w:tcBorders>
            <w:shd w:val="clear" w:color="auto" w:fill="F2F2F2"/>
          </w:tcPr>
          <w:p w:rsidR="00BB7ADD" w:rsidRDefault="00BB7ADD">
            <w:pPr>
              <w:snapToGrid w:val="0"/>
              <w:spacing w:before="60" w:after="60"/>
              <w:ind w:left="-14"/>
              <w:rPr>
                <w:rFonts w:ascii="Arial" w:hAnsi="Arial" w:cs="Arial"/>
              </w:rPr>
            </w:pPr>
          </w:p>
        </w:tc>
        <w:tc>
          <w:tcPr>
            <w:tcW w:w="1256" w:type="dxa"/>
            <w:gridSpan w:val="2"/>
            <w:tcBorders>
              <w:top w:val="single" w:sz="4" w:space="0" w:color="C0C0C0"/>
              <w:left w:val="single" w:sz="4" w:space="0" w:color="C0C0C0"/>
              <w:bottom w:val="single" w:sz="4" w:space="0" w:color="C0C0C0"/>
            </w:tcBorders>
            <w:shd w:val="clear" w:color="auto" w:fill="F2F2F2"/>
          </w:tcPr>
          <w:p w:rsidR="00BB7ADD" w:rsidRDefault="00BB7ADD">
            <w:pPr>
              <w:snapToGrid w:val="0"/>
              <w:spacing w:before="60" w:after="60"/>
              <w:ind w:left="-14"/>
              <w:rPr>
                <w:rFonts w:ascii="Arial" w:hAnsi="Arial" w:cs="Arial"/>
              </w:rPr>
            </w:pPr>
          </w:p>
        </w:tc>
        <w:tc>
          <w:tcPr>
            <w:tcW w:w="2846" w:type="dxa"/>
            <w:gridSpan w:val="3"/>
            <w:tcBorders>
              <w:top w:val="single" w:sz="4" w:space="0" w:color="C0C0C0"/>
              <w:left w:val="single" w:sz="4" w:space="0" w:color="C0C0C0"/>
              <w:bottom w:val="single" w:sz="4" w:space="0" w:color="C0C0C0"/>
              <w:right w:val="single" w:sz="4" w:space="0" w:color="C0C0C0"/>
            </w:tcBorders>
            <w:shd w:val="clear" w:color="auto" w:fill="F2F2F2"/>
          </w:tcPr>
          <w:p w:rsidR="00BB7ADD" w:rsidRDefault="00BB7ADD">
            <w:pPr>
              <w:snapToGrid w:val="0"/>
              <w:spacing w:before="60" w:after="60"/>
              <w:ind w:left="-14"/>
              <w:rPr>
                <w:rFonts w:ascii="Arial" w:hAnsi="Arial" w:cs="Arial"/>
              </w:rPr>
            </w:pPr>
          </w:p>
        </w:tc>
      </w:tr>
      <w:tr w:rsidR="00BB7ADD">
        <w:tblPrEx>
          <w:tblCellMar>
            <w:left w:w="0" w:type="dxa"/>
            <w:right w:w="0" w:type="dxa"/>
          </w:tblCellMar>
        </w:tblPrEx>
        <w:trPr>
          <w:trHeight w:val="360"/>
        </w:trPr>
        <w:tc>
          <w:tcPr>
            <w:tcW w:w="9108" w:type="dxa"/>
            <w:gridSpan w:val="8"/>
            <w:shd w:val="clear" w:color="auto" w:fill="auto"/>
          </w:tcPr>
          <w:p w:rsidR="00BB7ADD" w:rsidRDefault="00BB7ADD">
            <w:pPr>
              <w:snapToGrid w:val="0"/>
              <w:rPr>
                <w:rFonts w:ascii="Arial Black" w:hAnsi="Arial Black" w:cs="Arial Black"/>
                <w:sz w:val="16"/>
                <w:szCs w:val="16"/>
              </w:rPr>
            </w:pPr>
          </w:p>
        </w:tc>
        <w:tc>
          <w:tcPr>
            <w:tcW w:w="35" w:type="dxa"/>
            <w:shd w:val="clear" w:color="auto" w:fill="auto"/>
          </w:tcPr>
          <w:p w:rsidR="00BB7ADD" w:rsidRDefault="00BB7ADD">
            <w:pPr>
              <w:snapToGrid w:val="0"/>
              <w:rPr>
                <w:rFonts w:ascii="Arial Black" w:hAnsi="Arial Black" w:cs="Arial Black"/>
                <w:sz w:val="16"/>
                <w:szCs w:val="16"/>
              </w:rPr>
            </w:pPr>
          </w:p>
        </w:tc>
      </w:tr>
      <w:tr w:rsidR="00BB7ADD">
        <w:trPr>
          <w:trHeight w:val="360"/>
        </w:trPr>
        <w:tc>
          <w:tcPr>
            <w:tcW w:w="2260" w:type="dxa"/>
            <w:vMerge w:val="restart"/>
            <w:shd w:val="clear" w:color="auto" w:fill="auto"/>
          </w:tcPr>
          <w:p w:rsidR="00BB7ADD" w:rsidRDefault="00BB7ADD">
            <w:pPr>
              <w:snapToGrid w:val="0"/>
              <w:spacing w:before="40" w:after="40"/>
              <w:rPr>
                <w:rFonts w:ascii="Arial Black" w:hAnsi="Arial Black" w:cs="Arial Black"/>
                <w:sz w:val="16"/>
                <w:szCs w:val="16"/>
              </w:rPr>
            </w:pPr>
            <w:r>
              <w:rPr>
                <w:rFonts w:ascii="Arial Black" w:hAnsi="Arial Black" w:cs="Arial Black"/>
                <w:sz w:val="16"/>
                <w:szCs w:val="16"/>
              </w:rPr>
              <w:t>Document Approval:</w:t>
            </w:r>
          </w:p>
        </w:tc>
        <w:tc>
          <w:tcPr>
            <w:tcW w:w="1628" w:type="dxa"/>
            <w:gridSpan w:val="2"/>
            <w:tcBorders>
              <w:top w:val="single" w:sz="4" w:space="0" w:color="C0C0C0"/>
              <w:left w:val="single" w:sz="4" w:space="0" w:color="C0C0C0"/>
              <w:bottom w:val="single" w:sz="4" w:space="0" w:color="C0C0C0"/>
            </w:tcBorders>
            <w:shd w:val="clear" w:color="auto" w:fill="auto"/>
          </w:tcPr>
          <w:p w:rsidR="00BB7ADD" w:rsidRDefault="00BB7ADD">
            <w:pPr>
              <w:snapToGrid w:val="0"/>
              <w:rPr>
                <w:rFonts w:ascii="Arial Black" w:hAnsi="Arial Black" w:cs="Arial Black"/>
                <w:sz w:val="16"/>
                <w:szCs w:val="16"/>
              </w:rPr>
            </w:pPr>
            <w:r>
              <w:rPr>
                <w:rFonts w:ascii="Arial Black" w:hAnsi="Arial Black" w:cs="Arial Black"/>
                <w:sz w:val="16"/>
                <w:szCs w:val="16"/>
              </w:rPr>
              <w:t>Name</w:t>
            </w:r>
          </w:p>
        </w:tc>
        <w:tc>
          <w:tcPr>
            <w:tcW w:w="1615" w:type="dxa"/>
            <w:gridSpan w:val="2"/>
            <w:tcBorders>
              <w:top w:val="single" w:sz="4" w:space="0" w:color="C0C0C0"/>
              <w:left w:val="single" w:sz="4" w:space="0" w:color="C0C0C0"/>
              <w:bottom w:val="single" w:sz="4" w:space="0" w:color="C0C0C0"/>
            </w:tcBorders>
            <w:shd w:val="clear" w:color="auto" w:fill="auto"/>
          </w:tcPr>
          <w:p w:rsidR="00BB7ADD" w:rsidRDefault="00BB7ADD">
            <w:pPr>
              <w:snapToGrid w:val="0"/>
              <w:rPr>
                <w:rFonts w:ascii="Arial Black" w:hAnsi="Arial Black" w:cs="Arial Black"/>
                <w:sz w:val="16"/>
                <w:szCs w:val="16"/>
              </w:rPr>
            </w:pPr>
            <w:r>
              <w:rPr>
                <w:rFonts w:ascii="Arial Black" w:hAnsi="Arial Black" w:cs="Arial Black"/>
                <w:sz w:val="16"/>
                <w:szCs w:val="16"/>
              </w:rPr>
              <w:t>Title</w:t>
            </w:r>
          </w:p>
        </w:tc>
        <w:tc>
          <w:tcPr>
            <w:tcW w:w="1256" w:type="dxa"/>
            <w:gridSpan w:val="2"/>
            <w:tcBorders>
              <w:top w:val="single" w:sz="4" w:space="0" w:color="C0C0C0"/>
              <w:left w:val="single" w:sz="4" w:space="0" w:color="C0C0C0"/>
              <w:bottom w:val="single" w:sz="4" w:space="0" w:color="C0C0C0"/>
            </w:tcBorders>
            <w:shd w:val="clear" w:color="auto" w:fill="auto"/>
          </w:tcPr>
          <w:p w:rsidR="00BB7ADD" w:rsidRDefault="00BB7ADD">
            <w:pPr>
              <w:snapToGrid w:val="0"/>
              <w:rPr>
                <w:rFonts w:ascii="Arial Black" w:hAnsi="Arial Black" w:cs="Arial Black"/>
                <w:sz w:val="16"/>
                <w:szCs w:val="16"/>
              </w:rPr>
            </w:pPr>
            <w:r>
              <w:rPr>
                <w:rFonts w:ascii="Arial Black" w:hAnsi="Arial Black" w:cs="Arial Black"/>
                <w:sz w:val="16"/>
                <w:szCs w:val="16"/>
              </w:rPr>
              <w:t>Date</w:t>
            </w:r>
          </w:p>
        </w:tc>
        <w:tc>
          <w:tcPr>
            <w:tcW w:w="2384" w:type="dxa"/>
            <w:gridSpan w:val="2"/>
            <w:tcBorders>
              <w:top w:val="single" w:sz="4" w:space="0" w:color="C0C0C0"/>
              <w:left w:val="single" w:sz="4" w:space="0" w:color="C0C0C0"/>
              <w:bottom w:val="single" w:sz="4" w:space="0" w:color="C0C0C0"/>
              <w:right w:val="single" w:sz="4" w:space="0" w:color="C0C0C0"/>
            </w:tcBorders>
            <w:shd w:val="clear" w:color="auto" w:fill="auto"/>
          </w:tcPr>
          <w:p w:rsidR="00BB7ADD" w:rsidRDefault="00BB7ADD">
            <w:pPr>
              <w:snapToGrid w:val="0"/>
              <w:rPr>
                <w:rFonts w:ascii="Arial Black" w:hAnsi="Arial Black" w:cs="Arial Black"/>
                <w:sz w:val="16"/>
                <w:szCs w:val="16"/>
              </w:rPr>
            </w:pPr>
            <w:r>
              <w:rPr>
                <w:rFonts w:ascii="Arial Black" w:hAnsi="Arial Black" w:cs="Arial Black"/>
                <w:sz w:val="16"/>
                <w:szCs w:val="16"/>
              </w:rPr>
              <w:t>Signature</w:t>
            </w:r>
          </w:p>
        </w:tc>
      </w:tr>
      <w:tr w:rsidR="00BB7ADD">
        <w:trPr>
          <w:trHeight w:val="360"/>
        </w:trPr>
        <w:tc>
          <w:tcPr>
            <w:tcW w:w="2260" w:type="dxa"/>
            <w:vMerge/>
            <w:shd w:val="clear" w:color="auto" w:fill="auto"/>
          </w:tcPr>
          <w:p w:rsidR="00BB7ADD" w:rsidRDefault="00BB7ADD">
            <w:pPr>
              <w:snapToGrid w:val="0"/>
              <w:spacing w:before="40" w:after="40"/>
              <w:ind w:left="720"/>
              <w:rPr>
                <w:rFonts w:ascii="Arial Black" w:hAnsi="Arial Black" w:cs="Arial Black"/>
                <w:sz w:val="16"/>
                <w:szCs w:val="16"/>
              </w:rPr>
            </w:pPr>
          </w:p>
        </w:tc>
        <w:tc>
          <w:tcPr>
            <w:tcW w:w="1628" w:type="dxa"/>
            <w:gridSpan w:val="2"/>
            <w:tcBorders>
              <w:top w:val="single" w:sz="4" w:space="0" w:color="C0C0C0"/>
              <w:left w:val="single" w:sz="4" w:space="0" w:color="C0C0C0"/>
              <w:bottom w:val="single" w:sz="4" w:space="0" w:color="C0C0C0"/>
            </w:tcBorders>
            <w:shd w:val="clear" w:color="auto" w:fill="F2F2F2"/>
          </w:tcPr>
          <w:p w:rsidR="00BB7ADD" w:rsidRDefault="00BB7ADD">
            <w:pPr>
              <w:snapToGrid w:val="0"/>
              <w:spacing w:before="60" w:after="60"/>
              <w:ind w:left="-14"/>
              <w:rPr>
                <w:rFonts w:ascii="Arial" w:hAnsi="Arial" w:cs="Arial"/>
              </w:rPr>
            </w:pPr>
          </w:p>
        </w:tc>
        <w:tc>
          <w:tcPr>
            <w:tcW w:w="1615" w:type="dxa"/>
            <w:gridSpan w:val="2"/>
            <w:tcBorders>
              <w:top w:val="single" w:sz="4" w:space="0" w:color="C0C0C0"/>
              <w:left w:val="single" w:sz="4" w:space="0" w:color="C0C0C0"/>
              <w:bottom w:val="single" w:sz="4" w:space="0" w:color="C0C0C0"/>
            </w:tcBorders>
            <w:shd w:val="clear" w:color="auto" w:fill="F2F2F2"/>
          </w:tcPr>
          <w:p w:rsidR="00BB7ADD" w:rsidRDefault="00BB7ADD">
            <w:pPr>
              <w:snapToGrid w:val="0"/>
              <w:spacing w:before="60" w:after="60"/>
              <w:ind w:left="-14"/>
              <w:rPr>
                <w:rFonts w:ascii="Arial" w:hAnsi="Arial" w:cs="Arial"/>
              </w:rPr>
            </w:pPr>
          </w:p>
        </w:tc>
        <w:tc>
          <w:tcPr>
            <w:tcW w:w="1256" w:type="dxa"/>
            <w:gridSpan w:val="2"/>
            <w:tcBorders>
              <w:top w:val="single" w:sz="4" w:space="0" w:color="C0C0C0"/>
              <w:left w:val="single" w:sz="4" w:space="0" w:color="C0C0C0"/>
              <w:bottom w:val="single" w:sz="4" w:space="0" w:color="C0C0C0"/>
            </w:tcBorders>
            <w:shd w:val="clear" w:color="auto" w:fill="F2F2F2"/>
          </w:tcPr>
          <w:p w:rsidR="00BB7ADD" w:rsidRDefault="00BB7ADD">
            <w:pPr>
              <w:snapToGrid w:val="0"/>
              <w:spacing w:before="60" w:after="60"/>
              <w:ind w:left="-14"/>
              <w:rPr>
                <w:rFonts w:ascii="Arial" w:hAnsi="Arial" w:cs="Arial"/>
              </w:rPr>
            </w:pPr>
          </w:p>
        </w:tc>
        <w:tc>
          <w:tcPr>
            <w:tcW w:w="2384" w:type="dxa"/>
            <w:gridSpan w:val="2"/>
            <w:tcBorders>
              <w:top w:val="single" w:sz="4" w:space="0" w:color="C0C0C0"/>
              <w:left w:val="single" w:sz="4" w:space="0" w:color="C0C0C0"/>
              <w:bottom w:val="single" w:sz="4" w:space="0" w:color="C0C0C0"/>
              <w:right w:val="single" w:sz="4" w:space="0" w:color="C0C0C0"/>
            </w:tcBorders>
            <w:shd w:val="clear" w:color="auto" w:fill="F2F2F2"/>
          </w:tcPr>
          <w:p w:rsidR="00BB7ADD" w:rsidRDefault="00BB7ADD">
            <w:pPr>
              <w:snapToGrid w:val="0"/>
              <w:spacing w:before="60" w:after="60"/>
              <w:ind w:left="-14"/>
              <w:rPr>
                <w:rFonts w:ascii="Arial" w:hAnsi="Arial" w:cs="Arial"/>
              </w:rPr>
            </w:pPr>
          </w:p>
        </w:tc>
      </w:tr>
      <w:tr w:rsidR="00BB7ADD">
        <w:trPr>
          <w:trHeight w:val="417"/>
        </w:trPr>
        <w:tc>
          <w:tcPr>
            <w:tcW w:w="2260" w:type="dxa"/>
            <w:vMerge/>
            <w:shd w:val="clear" w:color="auto" w:fill="auto"/>
          </w:tcPr>
          <w:p w:rsidR="00BB7ADD" w:rsidRDefault="00BB7ADD">
            <w:pPr>
              <w:snapToGrid w:val="0"/>
              <w:spacing w:before="40" w:after="40"/>
              <w:ind w:left="720"/>
              <w:rPr>
                <w:rFonts w:ascii="Arial Black" w:hAnsi="Arial Black" w:cs="Arial Black"/>
                <w:sz w:val="16"/>
                <w:szCs w:val="16"/>
              </w:rPr>
            </w:pPr>
          </w:p>
        </w:tc>
        <w:tc>
          <w:tcPr>
            <w:tcW w:w="1628" w:type="dxa"/>
            <w:gridSpan w:val="2"/>
            <w:tcBorders>
              <w:top w:val="single" w:sz="4" w:space="0" w:color="C0C0C0"/>
              <w:left w:val="single" w:sz="4" w:space="0" w:color="C0C0C0"/>
              <w:bottom w:val="single" w:sz="4" w:space="0" w:color="C0C0C0"/>
            </w:tcBorders>
            <w:shd w:val="clear" w:color="auto" w:fill="F2F2F2"/>
          </w:tcPr>
          <w:p w:rsidR="00BB7ADD" w:rsidRDefault="00BB7ADD">
            <w:pPr>
              <w:snapToGrid w:val="0"/>
              <w:spacing w:before="60" w:after="60"/>
              <w:ind w:left="-14"/>
              <w:rPr>
                <w:rFonts w:ascii="Arial" w:hAnsi="Arial" w:cs="Arial"/>
              </w:rPr>
            </w:pPr>
          </w:p>
        </w:tc>
        <w:tc>
          <w:tcPr>
            <w:tcW w:w="1615" w:type="dxa"/>
            <w:gridSpan w:val="2"/>
            <w:tcBorders>
              <w:top w:val="single" w:sz="4" w:space="0" w:color="C0C0C0"/>
              <w:left w:val="single" w:sz="4" w:space="0" w:color="C0C0C0"/>
              <w:bottom w:val="single" w:sz="4" w:space="0" w:color="C0C0C0"/>
            </w:tcBorders>
            <w:shd w:val="clear" w:color="auto" w:fill="F2F2F2"/>
          </w:tcPr>
          <w:p w:rsidR="00BB7ADD" w:rsidRDefault="00BB7ADD">
            <w:pPr>
              <w:snapToGrid w:val="0"/>
              <w:spacing w:before="60" w:after="60"/>
              <w:ind w:left="-14"/>
              <w:rPr>
                <w:rFonts w:ascii="Arial" w:hAnsi="Arial" w:cs="Arial"/>
              </w:rPr>
            </w:pPr>
          </w:p>
        </w:tc>
        <w:tc>
          <w:tcPr>
            <w:tcW w:w="1256" w:type="dxa"/>
            <w:gridSpan w:val="2"/>
            <w:tcBorders>
              <w:top w:val="single" w:sz="4" w:space="0" w:color="C0C0C0"/>
              <w:left w:val="single" w:sz="4" w:space="0" w:color="C0C0C0"/>
              <w:bottom w:val="single" w:sz="4" w:space="0" w:color="C0C0C0"/>
            </w:tcBorders>
            <w:shd w:val="clear" w:color="auto" w:fill="F2F2F2"/>
          </w:tcPr>
          <w:p w:rsidR="00BB7ADD" w:rsidRDefault="00BB7ADD">
            <w:pPr>
              <w:snapToGrid w:val="0"/>
              <w:spacing w:before="60" w:after="60"/>
              <w:ind w:left="-14"/>
              <w:rPr>
                <w:rFonts w:ascii="Arial" w:hAnsi="Arial" w:cs="Arial"/>
              </w:rPr>
            </w:pPr>
          </w:p>
        </w:tc>
        <w:tc>
          <w:tcPr>
            <w:tcW w:w="2384" w:type="dxa"/>
            <w:gridSpan w:val="2"/>
            <w:tcBorders>
              <w:top w:val="single" w:sz="4" w:space="0" w:color="C0C0C0"/>
              <w:left w:val="single" w:sz="4" w:space="0" w:color="C0C0C0"/>
              <w:bottom w:val="single" w:sz="4" w:space="0" w:color="C0C0C0"/>
              <w:right w:val="single" w:sz="4" w:space="0" w:color="C0C0C0"/>
            </w:tcBorders>
            <w:shd w:val="clear" w:color="auto" w:fill="F2F2F2"/>
          </w:tcPr>
          <w:p w:rsidR="00BB7ADD" w:rsidRDefault="00BB7ADD">
            <w:pPr>
              <w:snapToGrid w:val="0"/>
              <w:spacing w:before="60" w:after="60"/>
              <w:ind w:left="-14"/>
              <w:rPr>
                <w:rFonts w:ascii="Arial" w:hAnsi="Arial" w:cs="Arial"/>
              </w:rPr>
            </w:pPr>
          </w:p>
        </w:tc>
      </w:tr>
      <w:tr w:rsidR="00BB7ADD">
        <w:trPr>
          <w:trHeight w:val="360"/>
        </w:trPr>
        <w:tc>
          <w:tcPr>
            <w:tcW w:w="2260" w:type="dxa"/>
            <w:vMerge/>
            <w:shd w:val="clear" w:color="auto" w:fill="auto"/>
          </w:tcPr>
          <w:p w:rsidR="00BB7ADD" w:rsidRDefault="00BB7ADD">
            <w:pPr>
              <w:snapToGrid w:val="0"/>
              <w:spacing w:before="40" w:after="40"/>
              <w:ind w:left="720"/>
              <w:rPr>
                <w:rFonts w:ascii="Arial Black" w:hAnsi="Arial Black" w:cs="Arial Black"/>
                <w:sz w:val="16"/>
                <w:szCs w:val="16"/>
              </w:rPr>
            </w:pPr>
          </w:p>
        </w:tc>
        <w:tc>
          <w:tcPr>
            <w:tcW w:w="1628" w:type="dxa"/>
            <w:gridSpan w:val="2"/>
            <w:tcBorders>
              <w:top w:val="single" w:sz="4" w:space="0" w:color="C0C0C0"/>
              <w:left w:val="single" w:sz="4" w:space="0" w:color="C0C0C0"/>
              <w:bottom w:val="single" w:sz="4" w:space="0" w:color="C0C0C0"/>
            </w:tcBorders>
            <w:shd w:val="clear" w:color="auto" w:fill="F2F2F2"/>
          </w:tcPr>
          <w:p w:rsidR="00BB7ADD" w:rsidRDefault="00BB7ADD">
            <w:pPr>
              <w:snapToGrid w:val="0"/>
              <w:spacing w:before="60" w:after="60"/>
              <w:ind w:left="-14"/>
              <w:rPr>
                <w:rFonts w:ascii="Arial" w:hAnsi="Arial" w:cs="Arial"/>
              </w:rPr>
            </w:pPr>
          </w:p>
        </w:tc>
        <w:tc>
          <w:tcPr>
            <w:tcW w:w="1615" w:type="dxa"/>
            <w:gridSpan w:val="2"/>
            <w:tcBorders>
              <w:top w:val="single" w:sz="4" w:space="0" w:color="C0C0C0"/>
              <w:left w:val="single" w:sz="4" w:space="0" w:color="C0C0C0"/>
              <w:bottom w:val="single" w:sz="4" w:space="0" w:color="C0C0C0"/>
            </w:tcBorders>
            <w:shd w:val="clear" w:color="auto" w:fill="F2F2F2"/>
          </w:tcPr>
          <w:p w:rsidR="00BB7ADD" w:rsidRDefault="00BB7ADD">
            <w:pPr>
              <w:snapToGrid w:val="0"/>
              <w:spacing w:before="60" w:after="60"/>
              <w:ind w:left="-14"/>
              <w:rPr>
                <w:rFonts w:ascii="Arial" w:hAnsi="Arial" w:cs="Arial"/>
              </w:rPr>
            </w:pPr>
          </w:p>
        </w:tc>
        <w:tc>
          <w:tcPr>
            <w:tcW w:w="1256" w:type="dxa"/>
            <w:gridSpan w:val="2"/>
            <w:tcBorders>
              <w:top w:val="single" w:sz="4" w:space="0" w:color="C0C0C0"/>
              <w:left w:val="single" w:sz="4" w:space="0" w:color="C0C0C0"/>
              <w:bottom w:val="single" w:sz="4" w:space="0" w:color="C0C0C0"/>
            </w:tcBorders>
            <w:shd w:val="clear" w:color="auto" w:fill="F2F2F2"/>
          </w:tcPr>
          <w:p w:rsidR="00BB7ADD" w:rsidRDefault="00BB7ADD">
            <w:pPr>
              <w:snapToGrid w:val="0"/>
              <w:spacing w:before="60" w:after="60"/>
              <w:ind w:left="-14"/>
              <w:rPr>
                <w:rFonts w:ascii="Arial" w:hAnsi="Arial" w:cs="Arial"/>
              </w:rPr>
            </w:pPr>
          </w:p>
        </w:tc>
        <w:tc>
          <w:tcPr>
            <w:tcW w:w="2384" w:type="dxa"/>
            <w:gridSpan w:val="2"/>
            <w:tcBorders>
              <w:top w:val="single" w:sz="4" w:space="0" w:color="C0C0C0"/>
              <w:left w:val="single" w:sz="4" w:space="0" w:color="C0C0C0"/>
              <w:bottom w:val="single" w:sz="4" w:space="0" w:color="C0C0C0"/>
              <w:right w:val="single" w:sz="4" w:space="0" w:color="C0C0C0"/>
            </w:tcBorders>
            <w:shd w:val="clear" w:color="auto" w:fill="F2F2F2"/>
          </w:tcPr>
          <w:p w:rsidR="00BB7ADD" w:rsidRDefault="00BB7ADD">
            <w:pPr>
              <w:snapToGrid w:val="0"/>
              <w:spacing w:before="60" w:after="60"/>
              <w:ind w:left="-14"/>
              <w:rPr>
                <w:rFonts w:ascii="Arial" w:hAnsi="Arial" w:cs="Arial"/>
              </w:rPr>
            </w:pPr>
          </w:p>
        </w:tc>
      </w:tr>
      <w:tr w:rsidR="00BB7ADD">
        <w:trPr>
          <w:trHeight w:val="360"/>
        </w:trPr>
        <w:tc>
          <w:tcPr>
            <w:tcW w:w="2260" w:type="dxa"/>
            <w:vMerge/>
            <w:shd w:val="clear" w:color="auto" w:fill="auto"/>
          </w:tcPr>
          <w:p w:rsidR="00BB7ADD" w:rsidRDefault="00BB7ADD">
            <w:pPr>
              <w:snapToGrid w:val="0"/>
              <w:spacing w:before="40" w:after="40"/>
              <w:ind w:left="720"/>
              <w:rPr>
                <w:rFonts w:ascii="Arial Black" w:hAnsi="Arial Black" w:cs="Arial Black"/>
                <w:sz w:val="16"/>
                <w:szCs w:val="16"/>
              </w:rPr>
            </w:pPr>
          </w:p>
        </w:tc>
        <w:tc>
          <w:tcPr>
            <w:tcW w:w="1628" w:type="dxa"/>
            <w:gridSpan w:val="2"/>
            <w:tcBorders>
              <w:top w:val="single" w:sz="4" w:space="0" w:color="C0C0C0"/>
              <w:left w:val="single" w:sz="4" w:space="0" w:color="C0C0C0"/>
              <w:bottom w:val="single" w:sz="4" w:space="0" w:color="C0C0C0"/>
            </w:tcBorders>
            <w:shd w:val="clear" w:color="auto" w:fill="F2F2F2"/>
          </w:tcPr>
          <w:p w:rsidR="00BB7ADD" w:rsidRDefault="00BB7ADD">
            <w:pPr>
              <w:snapToGrid w:val="0"/>
              <w:spacing w:before="60" w:after="60"/>
              <w:ind w:left="-14"/>
              <w:rPr>
                <w:rFonts w:ascii="Arial" w:hAnsi="Arial" w:cs="Arial"/>
              </w:rPr>
            </w:pPr>
          </w:p>
        </w:tc>
        <w:tc>
          <w:tcPr>
            <w:tcW w:w="1615" w:type="dxa"/>
            <w:gridSpan w:val="2"/>
            <w:tcBorders>
              <w:top w:val="single" w:sz="4" w:space="0" w:color="C0C0C0"/>
              <w:left w:val="single" w:sz="4" w:space="0" w:color="C0C0C0"/>
              <w:bottom w:val="single" w:sz="4" w:space="0" w:color="C0C0C0"/>
            </w:tcBorders>
            <w:shd w:val="clear" w:color="auto" w:fill="F2F2F2"/>
          </w:tcPr>
          <w:p w:rsidR="00BB7ADD" w:rsidRDefault="00BB7ADD">
            <w:pPr>
              <w:snapToGrid w:val="0"/>
              <w:spacing w:before="60" w:after="60"/>
              <w:ind w:left="-14"/>
              <w:rPr>
                <w:rFonts w:ascii="Arial" w:hAnsi="Arial" w:cs="Arial"/>
              </w:rPr>
            </w:pPr>
          </w:p>
        </w:tc>
        <w:tc>
          <w:tcPr>
            <w:tcW w:w="1256" w:type="dxa"/>
            <w:gridSpan w:val="2"/>
            <w:tcBorders>
              <w:top w:val="single" w:sz="4" w:space="0" w:color="C0C0C0"/>
              <w:left w:val="single" w:sz="4" w:space="0" w:color="C0C0C0"/>
              <w:bottom w:val="single" w:sz="4" w:space="0" w:color="C0C0C0"/>
            </w:tcBorders>
            <w:shd w:val="clear" w:color="auto" w:fill="F2F2F2"/>
          </w:tcPr>
          <w:p w:rsidR="00BB7ADD" w:rsidRDefault="00BB7ADD">
            <w:pPr>
              <w:snapToGrid w:val="0"/>
              <w:spacing w:before="60" w:after="60"/>
              <w:ind w:left="-14"/>
              <w:rPr>
                <w:rFonts w:ascii="Arial" w:hAnsi="Arial" w:cs="Arial"/>
              </w:rPr>
            </w:pPr>
          </w:p>
        </w:tc>
        <w:tc>
          <w:tcPr>
            <w:tcW w:w="2384" w:type="dxa"/>
            <w:gridSpan w:val="2"/>
            <w:tcBorders>
              <w:top w:val="single" w:sz="4" w:space="0" w:color="C0C0C0"/>
              <w:left w:val="single" w:sz="4" w:space="0" w:color="C0C0C0"/>
              <w:bottom w:val="single" w:sz="4" w:space="0" w:color="C0C0C0"/>
              <w:right w:val="single" w:sz="4" w:space="0" w:color="C0C0C0"/>
            </w:tcBorders>
            <w:shd w:val="clear" w:color="auto" w:fill="F2F2F2"/>
          </w:tcPr>
          <w:p w:rsidR="00BB7ADD" w:rsidRDefault="00BB7ADD">
            <w:pPr>
              <w:snapToGrid w:val="0"/>
              <w:spacing w:before="60" w:after="60"/>
              <w:ind w:left="-14"/>
              <w:rPr>
                <w:rFonts w:ascii="Arial" w:hAnsi="Arial" w:cs="Arial"/>
              </w:rPr>
            </w:pPr>
          </w:p>
        </w:tc>
      </w:tr>
      <w:tr w:rsidR="00BB7ADD">
        <w:tblPrEx>
          <w:tblCellMar>
            <w:left w:w="0" w:type="dxa"/>
            <w:right w:w="0" w:type="dxa"/>
          </w:tblCellMar>
        </w:tblPrEx>
        <w:trPr>
          <w:trHeight w:val="360"/>
        </w:trPr>
        <w:tc>
          <w:tcPr>
            <w:tcW w:w="9108" w:type="dxa"/>
            <w:gridSpan w:val="8"/>
            <w:shd w:val="clear" w:color="auto" w:fill="auto"/>
          </w:tcPr>
          <w:p w:rsidR="00BB7ADD" w:rsidRDefault="00BB7ADD">
            <w:pPr>
              <w:snapToGrid w:val="0"/>
              <w:rPr>
                <w:rFonts w:ascii="Arial Black" w:hAnsi="Arial Black" w:cs="Arial Black"/>
                <w:sz w:val="16"/>
                <w:szCs w:val="16"/>
              </w:rPr>
            </w:pPr>
          </w:p>
        </w:tc>
        <w:tc>
          <w:tcPr>
            <w:tcW w:w="35" w:type="dxa"/>
            <w:shd w:val="clear" w:color="auto" w:fill="auto"/>
          </w:tcPr>
          <w:p w:rsidR="00BB7ADD" w:rsidRDefault="00BB7ADD">
            <w:pPr>
              <w:snapToGrid w:val="0"/>
              <w:rPr>
                <w:rFonts w:ascii="Arial Black" w:hAnsi="Arial Black" w:cs="Arial Black"/>
                <w:sz w:val="16"/>
                <w:szCs w:val="16"/>
              </w:rPr>
            </w:pPr>
          </w:p>
        </w:tc>
      </w:tr>
      <w:tr w:rsidR="00BB7ADD">
        <w:trPr>
          <w:trHeight w:val="360"/>
        </w:trPr>
        <w:tc>
          <w:tcPr>
            <w:tcW w:w="2260" w:type="dxa"/>
            <w:vMerge w:val="restart"/>
            <w:shd w:val="clear" w:color="auto" w:fill="auto"/>
          </w:tcPr>
          <w:p w:rsidR="00BB7ADD" w:rsidRDefault="00BB7ADD">
            <w:pPr>
              <w:snapToGrid w:val="0"/>
              <w:spacing w:before="40" w:after="40"/>
              <w:rPr>
                <w:rFonts w:ascii="Arial Black" w:hAnsi="Arial Black" w:cs="Arial Black"/>
                <w:sz w:val="16"/>
                <w:szCs w:val="16"/>
              </w:rPr>
            </w:pPr>
            <w:r>
              <w:rPr>
                <w:rFonts w:ascii="Arial Black" w:hAnsi="Arial Black" w:cs="Arial Black"/>
                <w:sz w:val="16"/>
                <w:szCs w:val="16"/>
              </w:rPr>
              <w:t>Distribution:</w:t>
            </w:r>
          </w:p>
        </w:tc>
        <w:tc>
          <w:tcPr>
            <w:tcW w:w="1628" w:type="dxa"/>
            <w:gridSpan w:val="2"/>
            <w:tcBorders>
              <w:top w:val="single" w:sz="4" w:space="0" w:color="C0C0C0"/>
              <w:left w:val="single" w:sz="4" w:space="0" w:color="C0C0C0"/>
              <w:bottom w:val="single" w:sz="4" w:space="0" w:color="C0C0C0"/>
            </w:tcBorders>
            <w:shd w:val="clear" w:color="auto" w:fill="auto"/>
          </w:tcPr>
          <w:p w:rsidR="00BB7ADD" w:rsidRDefault="00BB7ADD">
            <w:pPr>
              <w:snapToGrid w:val="0"/>
              <w:rPr>
                <w:rFonts w:ascii="Arial Black" w:hAnsi="Arial Black" w:cs="Arial Black"/>
                <w:sz w:val="16"/>
                <w:szCs w:val="16"/>
              </w:rPr>
            </w:pPr>
            <w:r>
              <w:rPr>
                <w:rFonts w:ascii="Arial Black" w:hAnsi="Arial Black" w:cs="Arial Black"/>
                <w:sz w:val="16"/>
                <w:szCs w:val="16"/>
              </w:rPr>
              <w:t>Name</w:t>
            </w:r>
          </w:p>
        </w:tc>
        <w:tc>
          <w:tcPr>
            <w:tcW w:w="1615" w:type="dxa"/>
            <w:gridSpan w:val="2"/>
            <w:tcBorders>
              <w:top w:val="single" w:sz="4" w:space="0" w:color="C0C0C0"/>
              <w:left w:val="single" w:sz="4" w:space="0" w:color="C0C0C0"/>
              <w:bottom w:val="single" w:sz="4" w:space="0" w:color="C0C0C0"/>
            </w:tcBorders>
            <w:shd w:val="clear" w:color="auto" w:fill="auto"/>
          </w:tcPr>
          <w:p w:rsidR="00BB7ADD" w:rsidRDefault="00BB7ADD">
            <w:pPr>
              <w:snapToGrid w:val="0"/>
              <w:rPr>
                <w:rFonts w:ascii="Arial Black" w:hAnsi="Arial Black" w:cs="Arial Black"/>
                <w:sz w:val="16"/>
                <w:szCs w:val="16"/>
              </w:rPr>
            </w:pPr>
            <w:r>
              <w:rPr>
                <w:rFonts w:ascii="Arial Black" w:hAnsi="Arial Black" w:cs="Arial Black"/>
                <w:sz w:val="16"/>
                <w:szCs w:val="16"/>
              </w:rPr>
              <w:t>Title</w:t>
            </w:r>
          </w:p>
        </w:tc>
        <w:tc>
          <w:tcPr>
            <w:tcW w:w="1256" w:type="dxa"/>
            <w:gridSpan w:val="2"/>
            <w:tcBorders>
              <w:top w:val="single" w:sz="4" w:space="0" w:color="C0C0C0"/>
              <w:left w:val="single" w:sz="4" w:space="0" w:color="C0C0C0"/>
              <w:bottom w:val="single" w:sz="4" w:space="0" w:color="C0C0C0"/>
            </w:tcBorders>
            <w:shd w:val="clear" w:color="auto" w:fill="auto"/>
          </w:tcPr>
          <w:p w:rsidR="00BB7ADD" w:rsidRDefault="00BB7ADD">
            <w:pPr>
              <w:snapToGrid w:val="0"/>
              <w:rPr>
                <w:rFonts w:ascii="Arial Black" w:hAnsi="Arial Black" w:cs="Arial Black"/>
                <w:sz w:val="16"/>
                <w:szCs w:val="16"/>
              </w:rPr>
            </w:pPr>
            <w:r>
              <w:rPr>
                <w:rFonts w:ascii="Arial Black" w:hAnsi="Arial Black" w:cs="Arial Black"/>
                <w:sz w:val="16"/>
                <w:szCs w:val="16"/>
              </w:rPr>
              <w:t>Version</w:t>
            </w:r>
          </w:p>
        </w:tc>
        <w:tc>
          <w:tcPr>
            <w:tcW w:w="2384" w:type="dxa"/>
            <w:gridSpan w:val="2"/>
            <w:tcBorders>
              <w:top w:val="single" w:sz="4" w:space="0" w:color="C0C0C0"/>
              <w:left w:val="single" w:sz="4" w:space="0" w:color="C0C0C0"/>
              <w:bottom w:val="single" w:sz="4" w:space="0" w:color="C0C0C0"/>
              <w:right w:val="single" w:sz="4" w:space="0" w:color="C0C0C0"/>
            </w:tcBorders>
            <w:shd w:val="clear" w:color="auto" w:fill="auto"/>
          </w:tcPr>
          <w:p w:rsidR="00BB7ADD" w:rsidRDefault="00BB7ADD">
            <w:pPr>
              <w:snapToGrid w:val="0"/>
              <w:rPr>
                <w:rFonts w:ascii="Arial Black" w:hAnsi="Arial Black" w:cs="Arial Black"/>
                <w:sz w:val="16"/>
                <w:szCs w:val="16"/>
              </w:rPr>
            </w:pPr>
            <w:r>
              <w:rPr>
                <w:rFonts w:ascii="Arial Black" w:hAnsi="Arial Black" w:cs="Arial Black"/>
                <w:sz w:val="16"/>
                <w:szCs w:val="16"/>
              </w:rPr>
              <w:t>Date</w:t>
            </w:r>
          </w:p>
        </w:tc>
      </w:tr>
      <w:tr w:rsidR="00BB7ADD">
        <w:trPr>
          <w:trHeight w:val="360"/>
        </w:trPr>
        <w:tc>
          <w:tcPr>
            <w:tcW w:w="2260" w:type="dxa"/>
            <w:vMerge/>
            <w:shd w:val="clear" w:color="auto" w:fill="auto"/>
          </w:tcPr>
          <w:p w:rsidR="00BB7ADD" w:rsidRDefault="00BB7ADD">
            <w:pPr>
              <w:snapToGrid w:val="0"/>
              <w:spacing w:before="40" w:after="40"/>
              <w:ind w:left="720"/>
              <w:rPr>
                <w:rFonts w:ascii="Arial Black" w:hAnsi="Arial Black" w:cs="Arial Black"/>
                <w:sz w:val="16"/>
                <w:szCs w:val="16"/>
              </w:rPr>
            </w:pPr>
          </w:p>
        </w:tc>
        <w:tc>
          <w:tcPr>
            <w:tcW w:w="1628" w:type="dxa"/>
            <w:gridSpan w:val="2"/>
            <w:tcBorders>
              <w:top w:val="single" w:sz="4" w:space="0" w:color="C0C0C0"/>
              <w:left w:val="single" w:sz="4" w:space="0" w:color="C0C0C0"/>
              <w:bottom w:val="single" w:sz="4" w:space="0" w:color="C0C0C0"/>
            </w:tcBorders>
            <w:shd w:val="clear" w:color="auto" w:fill="F2F2F2"/>
          </w:tcPr>
          <w:p w:rsidR="00BB7ADD" w:rsidRDefault="00BB7ADD">
            <w:pPr>
              <w:snapToGrid w:val="0"/>
              <w:spacing w:before="60" w:after="60"/>
              <w:rPr>
                <w:rFonts w:ascii="Arial" w:hAnsi="Arial" w:cs="Arial"/>
              </w:rPr>
            </w:pPr>
          </w:p>
        </w:tc>
        <w:tc>
          <w:tcPr>
            <w:tcW w:w="1615" w:type="dxa"/>
            <w:gridSpan w:val="2"/>
            <w:tcBorders>
              <w:top w:val="single" w:sz="4" w:space="0" w:color="C0C0C0"/>
              <w:left w:val="single" w:sz="4" w:space="0" w:color="C0C0C0"/>
              <w:bottom w:val="single" w:sz="4" w:space="0" w:color="C0C0C0"/>
            </w:tcBorders>
            <w:shd w:val="clear" w:color="auto" w:fill="F2F2F2"/>
          </w:tcPr>
          <w:p w:rsidR="00BB7ADD" w:rsidRDefault="00BB7ADD">
            <w:pPr>
              <w:snapToGrid w:val="0"/>
              <w:spacing w:before="60" w:after="60"/>
              <w:rPr>
                <w:rFonts w:ascii="Arial" w:hAnsi="Arial" w:cs="Arial"/>
              </w:rPr>
            </w:pPr>
          </w:p>
        </w:tc>
        <w:tc>
          <w:tcPr>
            <w:tcW w:w="1256" w:type="dxa"/>
            <w:gridSpan w:val="2"/>
            <w:tcBorders>
              <w:top w:val="single" w:sz="4" w:space="0" w:color="C0C0C0"/>
              <w:left w:val="single" w:sz="4" w:space="0" w:color="C0C0C0"/>
              <w:bottom w:val="single" w:sz="4" w:space="0" w:color="C0C0C0"/>
            </w:tcBorders>
            <w:shd w:val="clear" w:color="auto" w:fill="F2F2F2"/>
          </w:tcPr>
          <w:p w:rsidR="00BB7ADD" w:rsidRDefault="00BB7ADD">
            <w:pPr>
              <w:snapToGrid w:val="0"/>
              <w:spacing w:before="60" w:after="60"/>
              <w:rPr>
                <w:rFonts w:ascii="Arial" w:hAnsi="Arial" w:cs="Arial"/>
              </w:rPr>
            </w:pPr>
          </w:p>
        </w:tc>
        <w:tc>
          <w:tcPr>
            <w:tcW w:w="2384" w:type="dxa"/>
            <w:gridSpan w:val="2"/>
            <w:tcBorders>
              <w:top w:val="single" w:sz="4" w:space="0" w:color="C0C0C0"/>
              <w:left w:val="single" w:sz="4" w:space="0" w:color="C0C0C0"/>
              <w:bottom w:val="single" w:sz="4" w:space="0" w:color="C0C0C0"/>
              <w:right w:val="single" w:sz="4" w:space="0" w:color="C0C0C0"/>
            </w:tcBorders>
            <w:shd w:val="clear" w:color="auto" w:fill="F2F2F2"/>
          </w:tcPr>
          <w:p w:rsidR="00BB7ADD" w:rsidRDefault="00BB7ADD">
            <w:pPr>
              <w:snapToGrid w:val="0"/>
              <w:spacing w:before="60" w:after="60"/>
              <w:rPr>
                <w:rFonts w:ascii="Arial" w:hAnsi="Arial" w:cs="Arial"/>
              </w:rPr>
            </w:pPr>
          </w:p>
        </w:tc>
      </w:tr>
    </w:tbl>
    <w:p w:rsidR="00BB7ADD" w:rsidRDefault="00BB7ADD">
      <w:pPr>
        <w:sectPr w:rsidR="00BB7ADD">
          <w:pgSz w:w="11906" w:h="16838"/>
          <w:pgMar w:top="1440" w:right="1800" w:bottom="1440" w:left="1800" w:header="720" w:footer="720" w:gutter="0"/>
          <w:cols w:space="720"/>
          <w:docGrid w:linePitch="360"/>
        </w:sectPr>
      </w:pPr>
    </w:p>
    <w:p w:rsidR="00BB7ADD" w:rsidRDefault="00BB7ADD" w:rsidP="00AB4DC1"/>
    <w:p w:rsidR="00425B99" w:rsidRDefault="00F901B7" w:rsidP="00425B99">
      <w:pPr>
        <w:pStyle w:val="Heading1"/>
      </w:pPr>
      <w:r>
        <w:t>1</w:t>
      </w:r>
      <w:r w:rsidR="00425B99">
        <w:t xml:space="preserve">. </w:t>
      </w:r>
      <w:r>
        <w:t>Kế hoạch thực hiện các công việc</w:t>
      </w:r>
    </w:p>
    <w:p w:rsidR="00DA12E5" w:rsidRPr="009F4B5C" w:rsidRDefault="00DA12E5" w:rsidP="00DA12E5">
      <w:r>
        <w:t>* Các người dùng cần phải làm được gán theo tên viết tắt; Due date: thời gian mong muốn hoàn thiện chức năng</w:t>
      </w:r>
    </w:p>
    <w:p w:rsidR="009F4B5C" w:rsidRDefault="009F4B5C" w:rsidP="009F4B5C">
      <w:r>
        <w:t xml:space="preserve">* Đề nghị </w:t>
      </w:r>
      <w:r w:rsidR="00CA38AF">
        <w:t>cập nhật trạng thái thực hiện về việc status (done: xong rồi, working: đang thực hiện, pending: tạm thời chưa làm, {trắng}: chưa thực hiện, redo: yêu cầu thực hiện lại)</w:t>
      </w:r>
    </w:p>
    <w:p w:rsidR="00DA12E5" w:rsidRDefault="00181D3E" w:rsidP="009F4B5C">
      <w:r>
        <w:t xml:space="preserve">* </w:t>
      </w:r>
      <w:r w:rsidR="009F7703">
        <w:t>T</w:t>
      </w:r>
      <w:r>
        <w:t>rong remark đề nghị cập nhật nhưng vấn đề đã thực hiện và vấn đề khi thực hiện; kết quả thực hiện (link /staff/index)</w:t>
      </w:r>
      <w:r w:rsidR="009F7703">
        <w:t xml:space="preserve">; completiondate: đề nghị điền ngày kết thúc vào; </w:t>
      </w:r>
    </w:p>
    <w:p w:rsidR="00F01FC8" w:rsidRDefault="00F01FC8" w:rsidP="009F4B5C">
      <w:r>
        <w:t>* Nếu có mô tả nhiều thứ thì có thể thêm các mục vào 2. và đưa tham chiếu để đọc phù hợp</w:t>
      </w:r>
    </w:p>
    <w:tbl>
      <w:tblPr>
        <w:tblW w:w="15750" w:type="dxa"/>
        <w:tblInd w:w="-627" w:type="dxa"/>
        <w:tblLayout w:type="fixed"/>
        <w:tblLook w:val="0000" w:firstRow="0" w:lastRow="0" w:firstColumn="0" w:lastColumn="0" w:noHBand="0" w:noVBand="0"/>
      </w:tblPr>
      <w:tblGrid>
        <w:gridCol w:w="555"/>
        <w:gridCol w:w="2205"/>
        <w:gridCol w:w="2760"/>
        <w:gridCol w:w="2400"/>
        <w:gridCol w:w="600"/>
        <w:gridCol w:w="765"/>
        <w:gridCol w:w="1095"/>
        <w:gridCol w:w="705"/>
        <w:gridCol w:w="810"/>
        <w:gridCol w:w="2865"/>
        <w:gridCol w:w="990"/>
      </w:tblGrid>
      <w:tr w:rsidR="00BB7ADD" w:rsidTr="009A4B3A">
        <w:trPr>
          <w:trHeight w:val="960"/>
        </w:trPr>
        <w:tc>
          <w:tcPr>
            <w:tcW w:w="555" w:type="dxa"/>
            <w:tcBorders>
              <w:top w:val="single" w:sz="4" w:space="0" w:color="C0C0C0"/>
              <w:left w:val="single" w:sz="4" w:space="0" w:color="C0C0C0"/>
              <w:bottom w:val="single" w:sz="4" w:space="0" w:color="C0C0C0"/>
            </w:tcBorders>
            <w:shd w:val="clear" w:color="auto" w:fill="F3F3F3"/>
            <w:vAlign w:val="center"/>
          </w:tcPr>
          <w:p w:rsidR="00BB7ADD" w:rsidRDefault="00BB7ADD">
            <w:pPr>
              <w:autoSpaceDE w:val="0"/>
              <w:snapToGrid w:val="0"/>
              <w:jc w:val="center"/>
              <w:rPr>
                <w:rFonts w:ascii="Arial" w:hAnsi="Arial" w:cs="Arial"/>
                <w:color w:val="0000FF"/>
                <w:sz w:val="16"/>
                <w:szCs w:val="16"/>
              </w:rPr>
            </w:pPr>
            <w:r>
              <w:rPr>
                <w:rFonts w:ascii="Arial" w:hAnsi="Arial" w:cs="Arial"/>
                <w:color w:val="0000FF"/>
                <w:sz w:val="16"/>
                <w:szCs w:val="16"/>
              </w:rPr>
              <w:t>Ref No.</w:t>
            </w:r>
          </w:p>
        </w:tc>
        <w:tc>
          <w:tcPr>
            <w:tcW w:w="2205" w:type="dxa"/>
            <w:tcBorders>
              <w:top w:val="single" w:sz="4" w:space="0" w:color="C0C0C0"/>
              <w:left w:val="single" w:sz="4" w:space="0" w:color="C0C0C0"/>
              <w:bottom w:val="single" w:sz="4" w:space="0" w:color="C0C0C0"/>
            </w:tcBorders>
            <w:shd w:val="clear" w:color="auto" w:fill="F3F3F3"/>
            <w:vAlign w:val="center"/>
          </w:tcPr>
          <w:p w:rsidR="00BB7ADD" w:rsidRDefault="00BB7ADD">
            <w:pPr>
              <w:autoSpaceDE w:val="0"/>
              <w:snapToGrid w:val="0"/>
              <w:jc w:val="center"/>
              <w:rPr>
                <w:rFonts w:ascii="Arial" w:hAnsi="Arial" w:cs="Arial"/>
                <w:color w:val="0000FF"/>
                <w:sz w:val="16"/>
                <w:szCs w:val="16"/>
              </w:rPr>
            </w:pPr>
            <w:r>
              <w:rPr>
                <w:rFonts w:ascii="Arial" w:hAnsi="Arial" w:cs="Arial"/>
                <w:color w:val="0000FF"/>
                <w:sz w:val="16"/>
                <w:szCs w:val="16"/>
              </w:rPr>
              <w:t>Issue</w:t>
            </w:r>
          </w:p>
        </w:tc>
        <w:tc>
          <w:tcPr>
            <w:tcW w:w="2760" w:type="dxa"/>
            <w:tcBorders>
              <w:top w:val="single" w:sz="4" w:space="0" w:color="C0C0C0"/>
              <w:left w:val="single" w:sz="4" w:space="0" w:color="C0C0C0"/>
              <w:bottom w:val="single" w:sz="4" w:space="0" w:color="C0C0C0"/>
            </w:tcBorders>
            <w:shd w:val="clear" w:color="auto" w:fill="F3F3F3"/>
            <w:vAlign w:val="center"/>
          </w:tcPr>
          <w:p w:rsidR="00BB7ADD" w:rsidRDefault="00BB7ADD">
            <w:pPr>
              <w:autoSpaceDE w:val="0"/>
              <w:snapToGrid w:val="0"/>
              <w:jc w:val="center"/>
              <w:rPr>
                <w:rFonts w:ascii="Arial" w:hAnsi="Arial" w:cs="Arial"/>
                <w:color w:val="0000FF"/>
                <w:sz w:val="16"/>
                <w:szCs w:val="16"/>
              </w:rPr>
            </w:pPr>
            <w:r>
              <w:rPr>
                <w:rFonts w:ascii="Arial" w:hAnsi="Arial" w:cs="Arial"/>
                <w:color w:val="0000FF"/>
                <w:sz w:val="16"/>
                <w:szCs w:val="16"/>
              </w:rPr>
              <w:t>Description</w:t>
            </w:r>
          </w:p>
        </w:tc>
        <w:tc>
          <w:tcPr>
            <w:tcW w:w="2400" w:type="dxa"/>
            <w:tcBorders>
              <w:top w:val="single" w:sz="4" w:space="0" w:color="C0C0C0"/>
              <w:left w:val="single" w:sz="4" w:space="0" w:color="C0C0C0"/>
              <w:bottom w:val="single" w:sz="4" w:space="0" w:color="C0C0C0"/>
            </w:tcBorders>
            <w:shd w:val="clear" w:color="auto" w:fill="F3F3F3"/>
            <w:vAlign w:val="center"/>
          </w:tcPr>
          <w:p w:rsidR="00BB7ADD" w:rsidRDefault="006907B6">
            <w:pPr>
              <w:autoSpaceDE w:val="0"/>
              <w:snapToGrid w:val="0"/>
              <w:jc w:val="center"/>
              <w:rPr>
                <w:rFonts w:ascii="Arial" w:hAnsi="Arial" w:cs="Arial"/>
                <w:color w:val="0000FF"/>
                <w:sz w:val="16"/>
                <w:szCs w:val="16"/>
              </w:rPr>
            </w:pPr>
            <w:r>
              <w:rPr>
                <w:rFonts w:ascii="Arial" w:hAnsi="Arial" w:cs="Arial"/>
                <w:color w:val="0000FF"/>
                <w:sz w:val="16"/>
                <w:szCs w:val="16"/>
              </w:rPr>
              <w:t>action required</w:t>
            </w:r>
          </w:p>
        </w:tc>
        <w:tc>
          <w:tcPr>
            <w:tcW w:w="600" w:type="dxa"/>
            <w:tcBorders>
              <w:top w:val="single" w:sz="4" w:space="0" w:color="C0C0C0"/>
              <w:left w:val="single" w:sz="4" w:space="0" w:color="C0C0C0"/>
              <w:bottom w:val="single" w:sz="4" w:space="0" w:color="C0C0C0"/>
            </w:tcBorders>
            <w:shd w:val="clear" w:color="auto" w:fill="F3F3F3"/>
            <w:vAlign w:val="center"/>
          </w:tcPr>
          <w:p w:rsidR="00BB7ADD" w:rsidRDefault="00BB7ADD">
            <w:pPr>
              <w:autoSpaceDE w:val="0"/>
              <w:snapToGrid w:val="0"/>
              <w:jc w:val="center"/>
              <w:rPr>
                <w:rFonts w:ascii="Arial" w:hAnsi="Arial" w:cs="Arial"/>
                <w:color w:val="0000FF"/>
                <w:sz w:val="16"/>
                <w:szCs w:val="16"/>
              </w:rPr>
            </w:pPr>
            <w:r>
              <w:rPr>
                <w:rFonts w:ascii="Arial" w:hAnsi="Arial" w:cs="Arial"/>
                <w:color w:val="0000FF"/>
                <w:sz w:val="16"/>
                <w:szCs w:val="16"/>
              </w:rPr>
              <w:t>Raised</w:t>
            </w:r>
          </w:p>
          <w:p w:rsidR="00BB7ADD" w:rsidRDefault="00BB7ADD">
            <w:pPr>
              <w:autoSpaceDE w:val="0"/>
              <w:jc w:val="center"/>
              <w:rPr>
                <w:rFonts w:ascii="Arial" w:hAnsi="Arial" w:cs="Arial"/>
                <w:color w:val="0000FF"/>
                <w:sz w:val="16"/>
                <w:szCs w:val="16"/>
              </w:rPr>
            </w:pPr>
            <w:r>
              <w:rPr>
                <w:rFonts w:ascii="Arial" w:hAnsi="Arial" w:cs="Arial"/>
                <w:color w:val="0000FF"/>
                <w:sz w:val="16"/>
                <w:szCs w:val="16"/>
              </w:rPr>
              <w:t>by</w:t>
            </w:r>
          </w:p>
        </w:tc>
        <w:tc>
          <w:tcPr>
            <w:tcW w:w="765" w:type="dxa"/>
            <w:tcBorders>
              <w:top w:val="single" w:sz="4" w:space="0" w:color="C0C0C0"/>
              <w:left w:val="single" w:sz="4" w:space="0" w:color="C0C0C0"/>
              <w:bottom w:val="single" w:sz="4" w:space="0" w:color="C0C0C0"/>
            </w:tcBorders>
            <w:shd w:val="clear" w:color="auto" w:fill="F3F3F3"/>
            <w:vAlign w:val="center"/>
          </w:tcPr>
          <w:p w:rsidR="00BB7ADD" w:rsidRDefault="00BB7ADD">
            <w:pPr>
              <w:autoSpaceDE w:val="0"/>
              <w:snapToGrid w:val="0"/>
              <w:jc w:val="center"/>
              <w:rPr>
                <w:rFonts w:ascii="Arial" w:hAnsi="Arial" w:cs="Arial"/>
                <w:color w:val="0000FF"/>
                <w:sz w:val="16"/>
                <w:szCs w:val="16"/>
              </w:rPr>
            </w:pPr>
            <w:r>
              <w:rPr>
                <w:rFonts w:ascii="Arial" w:hAnsi="Arial" w:cs="Arial"/>
                <w:color w:val="0000FF"/>
                <w:sz w:val="16"/>
                <w:szCs w:val="16"/>
              </w:rPr>
              <w:t>Assigned To</w:t>
            </w:r>
          </w:p>
        </w:tc>
        <w:tc>
          <w:tcPr>
            <w:tcW w:w="1095" w:type="dxa"/>
            <w:tcBorders>
              <w:top w:val="single" w:sz="4" w:space="0" w:color="C0C0C0"/>
              <w:left w:val="single" w:sz="4" w:space="0" w:color="C0C0C0"/>
              <w:bottom w:val="single" w:sz="4" w:space="0" w:color="C0C0C0"/>
            </w:tcBorders>
            <w:shd w:val="clear" w:color="auto" w:fill="F3F3F3"/>
            <w:vAlign w:val="center"/>
          </w:tcPr>
          <w:p w:rsidR="00BB7ADD" w:rsidRDefault="00BB7ADD">
            <w:pPr>
              <w:autoSpaceDE w:val="0"/>
              <w:snapToGrid w:val="0"/>
              <w:jc w:val="center"/>
              <w:rPr>
                <w:rFonts w:ascii="Arial" w:hAnsi="Arial" w:cs="Arial"/>
                <w:color w:val="0000FF"/>
                <w:sz w:val="16"/>
                <w:szCs w:val="16"/>
              </w:rPr>
            </w:pPr>
            <w:r>
              <w:rPr>
                <w:rFonts w:ascii="Arial" w:hAnsi="Arial" w:cs="Arial"/>
                <w:color w:val="0000FF"/>
                <w:sz w:val="16"/>
                <w:szCs w:val="16"/>
              </w:rPr>
              <w:t>Requested Date</w:t>
            </w:r>
          </w:p>
        </w:tc>
        <w:tc>
          <w:tcPr>
            <w:tcW w:w="705" w:type="dxa"/>
            <w:tcBorders>
              <w:top w:val="single" w:sz="4" w:space="0" w:color="C0C0C0"/>
              <w:left w:val="single" w:sz="4" w:space="0" w:color="C0C0C0"/>
              <w:bottom w:val="single" w:sz="4" w:space="0" w:color="C0C0C0"/>
            </w:tcBorders>
            <w:shd w:val="clear" w:color="auto" w:fill="F3F3F3"/>
            <w:vAlign w:val="center"/>
          </w:tcPr>
          <w:p w:rsidR="00BB7ADD" w:rsidRDefault="00BB7ADD">
            <w:pPr>
              <w:autoSpaceDE w:val="0"/>
              <w:snapToGrid w:val="0"/>
              <w:jc w:val="center"/>
              <w:rPr>
                <w:rFonts w:ascii="Arial" w:hAnsi="Arial" w:cs="Arial"/>
                <w:color w:val="0000FF"/>
                <w:sz w:val="16"/>
                <w:szCs w:val="16"/>
              </w:rPr>
            </w:pPr>
            <w:r>
              <w:rPr>
                <w:rFonts w:ascii="Arial" w:hAnsi="Arial" w:cs="Arial"/>
                <w:color w:val="0000FF"/>
                <w:sz w:val="16"/>
                <w:szCs w:val="16"/>
              </w:rPr>
              <w:t>Due Date</w:t>
            </w:r>
          </w:p>
        </w:tc>
        <w:tc>
          <w:tcPr>
            <w:tcW w:w="810" w:type="dxa"/>
            <w:tcBorders>
              <w:top w:val="single" w:sz="4" w:space="0" w:color="C0C0C0"/>
              <w:left w:val="single" w:sz="4" w:space="0" w:color="C0C0C0"/>
              <w:bottom w:val="single" w:sz="4" w:space="0" w:color="C0C0C0"/>
            </w:tcBorders>
            <w:shd w:val="clear" w:color="auto" w:fill="F3F3F3"/>
            <w:vAlign w:val="center"/>
          </w:tcPr>
          <w:p w:rsidR="00BB7ADD" w:rsidRDefault="00BB7ADD">
            <w:pPr>
              <w:autoSpaceDE w:val="0"/>
              <w:snapToGrid w:val="0"/>
              <w:jc w:val="center"/>
              <w:rPr>
                <w:rFonts w:ascii="Arial" w:hAnsi="Arial" w:cs="Arial"/>
                <w:color w:val="0000FF"/>
                <w:sz w:val="16"/>
                <w:szCs w:val="16"/>
              </w:rPr>
            </w:pPr>
            <w:r>
              <w:rPr>
                <w:rFonts w:ascii="Arial" w:hAnsi="Arial" w:cs="Arial"/>
                <w:color w:val="0000FF"/>
                <w:sz w:val="16"/>
                <w:szCs w:val="16"/>
              </w:rPr>
              <w:t>Completion Date</w:t>
            </w:r>
          </w:p>
        </w:tc>
        <w:tc>
          <w:tcPr>
            <w:tcW w:w="2865" w:type="dxa"/>
            <w:tcBorders>
              <w:top w:val="single" w:sz="4" w:space="0" w:color="C0C0C0"/>
              <w:left w:val="single" w:sz="4" w:space="0" w:color="C0C0C0"/>
              <w:bottom w:val="single" w:sz="4" w:space="0" w:color="C0C0C0"/>
            </w:tcBorders>
            <w:shd w:val="clear" w:color="auto" w:fill="F3F3F3"/>
            <w:vAlign w:val="center"/>
          </w:tcPr>
          <w:p w:rsidR="00BB7ADD" w:rsidRDefault="00BB7ADD">
            <w:pPr>
              <w:autoSpaceDE w:val="0"/>
              <w:snapToGrid w:val="0"/>
              <w:ind w:left="12"/>
              <w:jc w:val="center"/>
              <w:rPr>
                <w:rFonts w:ascii="Arial" w:hAnsi="Arial" w:cs="Arial"/>
                <w:color w:val="0000FF"/>
                <w:sz w:val="16"/>
                <w:szCs w:val="16"/>
              </w:rPr>
            </w:pPr>
            <w:r>
              <w:rPr>
                <w:rFonts w:ascii="Arial" w:hAnsi="Arial" w:cs="Arial"/>
                <w:color w:val="0000FF"/>
                <w:sz w:val="16"/>
                <w:szCs w:val="16"/>
              </w:rPr>
              <w:t>Remark</w:t>
            </w:r>
          </w:p>
        </w:tc>
        <w:tc>
          <w:tcPr>
            <w:tcW w:w="990" w:type="dxa"/>
            <w:tcBorders>
              <w:top w:val="single" w:sz="4" w:space="0" w:color="C0C0C0"/>
              <w:left w:val="single" w:sz="4" w:space="0" w:color="C0C0C0"/>
              <w:bottom w:val="single" w:sz="4" w:space="0" w:color="C0C0C0"/>
              <w:right w:val="single" w:sz="4" w:space="0" w:color="C0C0C0"/>
            </w:tcBorders>
            <w:shd w:val="clear" w:color="auto" w:fill="F3F3F3"/>
            <w:vAlign w:val="center"/>
          </w:tcPr>
          <w:p w:rsidR="00BB7ADD" w:rsidRDefault="00BB7ADD">
            <w:pPr>
              <w:autoSpaceDE w:val="0"/>
              <w:snapToGrid w:val="0"/>
              <w:jc w:val="center"/>
              <w:rPr>
                <w:rFonts w:ascii="Arial" w:hAnsi="Arial" w:cs="Arial"/>
                <w:color w:val="0000FF"/>
                <w:sz w:val="16"/>
                <w:szCs w:val="16"/>
              </w:rPr>
            </w:pPr>
          </w:p>
          <w:p w:rsidR="00BB7ADD" w:rsidRDefault="00BB7ADD">
            <w:pPr>
              <w:autoSpaceDE w:val="0"/>
              <w:jc w:val="center"/>
              <w:rPr>
                <w:rFonts w:ascii="Arial" w:hAnsi="Arial" w:cs="Arial"/>
                <w:color w:val="0000FF"/>
                <w:sz w:val="16"/>
                <w:szCs w:val="16"/>
              </w:rPr>
            </w:pPr>
            <w:r>
              <w:rPr>
                <w:rFonts w:ascii="Arial" w:hAnsi="Arial" w:cs="Arial"/>
                <w:color w:val="0000FF"/>
                <w:sz w:val="16"/>
                <w:szCs w:val="16"/>
              </w:rPr>
              <w:t>Status</w:t>
            </w:r>
          </w:p>
        </w:tc>
      </w:tr>
      <w:tr w:rsidR="00DA12E5" w:rsidTr="009A4B3A">
        <w:tc>
          <w:tcPr>
            <w:tcW w:w="555" w:type="dxa"/>
            <w:tcBorders>
              <w:top w:val="single" w:sz="4" w:space="0" w:color="C0C0C0"/>
              <w:left w:val="single" w:sz="4" w:space="0" w:color="C0C0C0"/>
              <w:bottom w:val="single" w:sz="4" w:space="0" w:color="C0C0C0"/>
            </w:tcBorders>
            <w:shd w:val="clear" w:color="auto" w:fill="auto"/>
            <w:vAlign w:val="center"/>
          </w:tcPr>
          <w:p w:rsidR="00DA12E5" w:rsidRPr="00C9355C" w:rsidRDefault="00DA12E5">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DA12E5" w:rsidRPr="00C9355C" w:rsidRDefault="00DA12E5" w:rsidP="002D29EC">
            <w:pPr>
              <w:autoSpaceDE w:val="0"/>
              <w:snapToGrid w:val="0"/>
              <w:rPr>
                <w:rFonts w:ascii="Arial" w:hAnsi="Arial" w:cs="Arial"/>
                <w:sz w:val="18"/>
                <w:szCs w:val="18"/>
              </w:rPr>
            </w:pPr>
            <w:r>
              <w:rPr>
                <w:rFonts w:ascii="Arial" w:hAnsi="Arial" w:cs="Arial"/>
                <w:sz w:val="18"/>
                <w:szCs w:val="18"/>
              </w:rPr>
              <w:t>Hoàn thiện lại cơ sở dữ liệu và mô tả</w:t>
            </w:r>
          </w:p>
        </w:tc>
        <w:tc>
          <w:tcPr>
            <w:tcW w:w="2760" w:type="dxa"/>
            <w:tcBorders>
              <w:top w:val="single" w:sz="4" w:space="0" w:color="C0C0C0"/>
              <w:left w:val="single" w:sz="4" w:space="0" w:color="C0C0C0"/>
              <w:bottom w:val="single" w:sz="4" w:space="0" w:color="C0C0C0"/>
            </w:tcBorders>
            <w:shd w:val="clear" w:color="auto" w:fill="auto"/>
            <w:vAlign w:val="center"/>
          </w:tcPr>
          <w:p w:rsidR="00DA12E5" w:rsidRPr="00C9355C" w:rsidRDefault="00DA12E5" w:rsidP="00AF3631">
            <w:pPr>
              <w:autoSpaceDE w:val="0"/>
              <w:snapToGrid w:val="0"/>
              <w:jc w:val="both"/>
              <w:rPr>
                <w:rFonts w:ascii="Arial" w:hAnsi="Arial" w:cs="Arial"/>
                <w:sz w:val="18"/>
                <w:szCs w:val="18"/>
              </w:rPr>
            </w:pPr>
            <w:r>
              <w:rPr>
                <w:rFonts w:ascii="Arial" w:hAnsi="Arial" w:cs="Arial"/>
                <w:sz w:val="18"/>
                <w:szCs w:val="18"/>
              </w:rPr>
              <w:t>Hoàn thiện kiểm tra dữ liệu và mô tả dữ liệu</w:t>
            </w:r>
          </w:p>
        </w:tc>
        <w:tc>
          <w:tcPr>
            <w:tcW w:w="2400" w:type="dxa"/>
            <w:tcBorders>
              <w:top w:val="single" w:sz="4" w:space="0" w:color="C0C0C0"/>
              <w:left w:val="single" w:sz="4" w:space="0" w:color="C0C0C0"/>
              <w:bottom w:val="single" w:sz="4" w:space="0" w:color="C0C0C0"/>
            </w:tcBorders>
            <w:shd w:val="clear" w:color="auto" w:fill="auto"/>
            <w:vAlign w:val="center"/>
          </w:tcPr>
          <w:p w:rsidR="00DA12E5" w:rsidRPr="00C9355C" w:rsidRDefault="00DA12E5">
            <w:pPr>
              <w:autoSpaceDE w:val="0"/>
              <w:snapToGrid w:val="0"/>
              <w:rPr>
                <w:rFonts w:ascii="Arial" w:hAnsi="Arial" w:cs="Arial"/>
                <w:sz w:val="18"/>
                <w:szCs w:val="18"/>
              </w:rPr>
            </w:pPr>
          </w:p>
        </w:tc>
        <w:tc>
          <w:tcPr>
            <w:tcW w:w="600" w:type="dxa"/>
            <w:tcBorders>
              <w:top w:val="single" w:sz="4" w:space="0" w:color="C0C0C0"/>
              <w:left w:val="single" w:sz="4" w:space="0" w:color="C0C0C0"/>
              <w:bottom w:val="single" w:sz="4" w:space="0" w:color="C0C0C0"/>
            </w:tcBorders>
            <w:shd w:val="clear" w:color="auto" w:fill="auto"/>
            <w:vAlign w:val="center"/>
          </w:tcPr>
          <w:p w:rsidR="00DA12E5" w:rsidRPr="00C9355C" w:rsidRDefault="00DA12E5">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DA12E5" w:rsidRPr="00C9355C" w:rsidRDefault="00DA12E5">
            <w:pPr>
              <w:autoSpaceDE w:val="0"/>
              <w:snapToGrid w:val="0"/>
              <w:rPr>
                <w:rFonts w:ascii="Arial" w:hAnsi="Arial" w:cs="Arial"/>
                <w:sz w:val="18"/>
                <w:szCs w:val="18"/>
              </w:rPr>
            </w:pPr>
            <w:r>
              <w:rPr>
                <w:rFonts w:ascii="Arial" w:hAnsi="Arial" w:cs="Arial"/>
                <w:sz w:val="18"/>
                <w:szCs w:val="18"/>
              </w:rPr>
              <w:t>uyennm</w:t>
            </w:r>
          </w:p>
        </w:tc>
        <w:tc>
          <w:tcPr>
            <w:tcW w:w="1095" w:type="dxa"/>
            <w:tcBorders>
              <w:top w:val="single" w:sz="4" w:space="0" w:color="C0C0C0"/>
              <w:left w:val="single" w:sz="4" w:space="0" w:color="C0C0C0"/>
              <w:bottom w:val="single" w:sz="4" w:space="0" w:color="C0C0C0"/>
            </w:tcBorders>
            <w:shd w:val="clear" w:color="auto" w:fill="auto"/>
            <w:vAlign w:val="center"/>
          </w:tcPr>
          <w:p w:rsidR="00DA12E5" w:rsidRPr="00C9355C" w:rsidRDefault="00DA12E5">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DA12E5" w:rsidRPr="00C9355C" w:rsidRDefault="00DA12E5" w:rsidP="00E015A3">
            <w:pPr>
              <w:autoSpaceDE w:val="0"/>
              <w:snapToGrid w:val="0"/>
              <w:rPr>
                <w:rFonts w:ascii="Arial" w:hAnsi="Arial" w:cs="Arial"/>
                <w:sz w:val="18"/>
                <w:szCs w:val="18"/>
              </w:rPr>
            </w:pPr>
            <w:r>
              <w:rPr>
                <w:rFonts w:ascii="Arial" w:hAnsi="Arial" w:cs="Arial"/>
                <w:sz w:val="18"/>
                <w:szCs w:val="18"/>
              </w:rPr>
              <w:t>12/10</w:t>
            </w:r>
          </w:p>
        </w:tc>
        <w:tc>
          <w:tcPr>
            <w:tcW w:w="810" w:type="dxa"/>
            <w:tcBorders>
              <w:top w:val="single" w:sz="4" w:space="0" w:color="C0C0C0"/>
              <w:left w:val="single" w:sz="4" w:space="0" w:color="C0C0C0"/>
              <w:bottom w:val="single" w:sz="4" w:space="0" w:color="C0C0C0"/>
            </w:tcBorders>
            <w:shd w:val="clear" w:color="auto" w:fill="auto"/>
            <w:vAlign w:val="center"/>
          </w:tcPr>
          <w:p w:rsidR="00DA12E5" w:rsidRPr="00C9355C" w:rsidRDefault="00DA12E5">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DA12E5" w:rsidRPr="00C9355C" w:rsidRDefault="00DA12E5" w:rsidP="00F73C2D">
            <w:pPr>
              <w:numPr>
                <w:ilvl w:val="0"/>
                <w:numId w:val="5"/>
              </w:numPr>
              <w:autoSpaceDE w:val="0"/>
              <w:snapToGrid w:val="0"/>
              <w:ind w:left="0"/>
              <w:jc w:val="both"/>
              <w:rPr>
                <w:rFonts w:ascii="Arial" w:hAnsi="Arial" w:cs="Arial"/>
                <w:sz w:val="18"/>
                <w:szCs w:val="18"/>
              </w:rPr>
            </w:pP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DA12E5" w:rsidRPr="00C9355C" w:rsidRDefault="00DA12E5">
            <w:pPr>
              <w:autoSpaceDE w:val="0"/>
              <w:snapToGrid w:val="0"/>
              <w:rPr>
                <w:rFonts w:ascii="Arial" w:hAnsi="Arial" w:cs="Arial"/>
                <w:color w:val="0000FF"/>
                <w:sz w:val="18"/>
                <w:szCs w:val="18"/>
              </w:rPr>
            </w:pPr>
          </w:p>
        </w:tc>
      </w:tr>
      <w:tr w:rsidR="00DA12E5" w:rsidTr="009A4B3A">
        <w:tc>
          <w:tcPr>
            <w:tcW w:w="555" w:type="dxa"/>
            <w:tcBorders>
              <w:top w:val="single" w:sz="4" w:space="0" w:color="C0C0C0"/>
              <w:left w:val="single" w:sz="4" w:space="0" w:color="C0C0C0"/>
              <w:bottom w:val="single" w:sz="4" w:space="0" w:color="C0C0C0"/>
            </w:tcBorders>
            <w:shd w:val="clear" w:color="auto" w:fill="auto"/>
            <w:vAlign w:val="center"/>
          </w:tcPr>
          <w:p w:rsidR="00DA12E5" w:rsidRPr="00C9355C" w:rsidRDefault="00DA12E5">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DA12E5" w:rsidRPr="00C9355C" w:rsidRDefault="00DA12E5">
            <w:pPr>
              <w:autoSpaceDE w:val="0"/>
              <w:snapToGrid w:val="0"/>
              <w:rPr>
                <w:rFonts w:ascii="Arial" w:hAnsi="Arial" w:cs="Arial"/>
                <w:sz w:val="18"/>
                <w:szCs w:val="18"/>
              </w:rPr>
            </w:pPr>
            <w:r>
              <w:rPr>
                <w:rFonts w:ascii="Arial" w:hAnsi="Arial" w:cs="Arial"/>
                <w:sz w:val="18"/>
                <w:szCs w:val="18"/>
              </w:rPr>
              <w:t>Quản lý người sử dụng</w:t>
            </w:r>
          </w:p>
        </w:tc>
        <w:tc>
          <w:tcPr>
            <w:tcW w:w="2760" w:type="dxa"/>
            <w:tcBorders>
              <w:top w:val="single" w:sz="4" w:space="0" w:color="C0C0C0"/>
              <w:left w:val="single" w:sz="4" w:space="0" w:color="C0C0C0"/>
              <w:bottom w:val="single" w:sz="4" w:space="0" w:color="C0C0C0"/>
            </w:tcBorders>
            <w:shd w:val="clear" w:color="auto" w:fill="auto"/>
            <w:vAlign w:val="center"/>
          </w:tcPr>
          <w:p w:rsidR="00DA12E5" w:rsidRPr="00C9355C" w:rsidRDefault="00DA12E5" w:rsidP="00AF3631">
            <w:pPr>
              <w:autoSpaceDE w:val="0"/>
              <w:snapToGrid w:val="0"/>
              <w:jc w:val="both"/>
              <w:rPr>
                <w:rFonts w:ascii="Arial" w:hAnsi="Arial" w:cs="Arial"/>
                <w:sz w:val="18"/>
                <w:szCs w:val="18"/>
              </w:rPr>
            </w:pPr>
            <w:r>
              <w:rPr>
                <w:rFonts w:ascii="Arial" w:hAnsi="Arial" w:cs="Arial"/>
                <w:sz w:val="18"/>
                <w:szCs w:val="18"/>
              </w:rPr>
              <w:t>Các mục phân quyền theo  mô hình hiện tại</w:t>
            </w:r>
          </w:p>
        </w:tc>
        <w:tc>
          <w:tcPr>
            <w:tcW w:w="2400" w:type="dxa"/>
            <w:tcBorders>
              <w:top w:val="single" w:sz="4" w:space="0" w:color="C0C0C0"/>
              <w:left w:val="single" w:sz="4" w:space="0" w:color="C0C0C0"/>
              <w:bottom w:val="single" w:sz="4" w:space="0" w:color="C0C0C0"/>
            </w:tcBorders>
            <w:shd w:val="clear" w:color="auto" w:fill="auto"/>
            <w:vAlign w:val="center"/>
          </w:tcPr>
          <w:p w:rsidR="00DA12E5" w:rsidRPr="00C9355C" w:rsidRDefault="00DA12E5">
            <w:pPr>
              <w:autoSpaceDE w:val="0"/>
              <w:snapToGrid w:val="0"/>
              <w:rPr>
                <w:rFonts w:ascii="Arial" w:hAnsi="Arial" w:cs="Arial"/>
                <w:sz w:val="18"/>
                <w:szCs w:val="18"/>
              </w:rPr>
            </w:pPr>
          </w:p>
        </w:tc>
        <w:tc>
          <w:tcPr>
            <w:tcW w:w="600" w:type="dxa"/>
            <w:tcBorders>
              <w:top w:val="single" w:sz="4" w:space="0" w:color="C0C0C0"/>
              <w:left w:val="single" w:sz="4" w:space="0" w:color="C0C0C0"/>
              <w:bottom w:val="single" w:sz="4" w:space="0" w:color="C0C0C0"/>
            </w:tcBorders>
            <w:shd w:val="clear" w:color="auto" w:fill="auto"/>
            <w:vAlign w:val="center"/>
          </w:tcPr>
          <w:p w:rsidR="00DA12E5" w:rsidRPr="00C9355C" w:rsidRDefault="00DA12E5">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DA12E5" w:rsidRPr="00C9355C" w:rsidRDefault="00DA12E5">
            <w:pPr>
              <w:autoSpaceDE w:val="0"/>
              <w:snapToGrid w:val="0"/>
              <w:rPr>
                <w:rFonts w:ascii="Arial" w:hAnsi="Arial" w:cs="Arial"/>
                <w:sz w:val="18"/>
                <w:szCs w:val="18"/>
              </w:rPr>
            </w:pPr>
            <w:r>
              <w:rPr>
                <w:rFonts w:ascii="Arial" w:hAnsi="Arial" w:cs="Arial"/>
                <w:sz w:val="18"/>
                <w:szCs w:val="18"/>
              </w:rPr>
              <w:t>uyennm</w:t>
            </w:r>
          </w:p>
        </w:tc>
        <w:tc>
          <w:tcPr>
            <w:tcW w:w="1095" w:type="dxa"/>
            <w:tcBorders>
              <w:top w:val="single" w:sz="4" w:space="0" w:color="C0C0C0"/>
              <w:left w:val="single" w:sz="4" w:space="0" w:color="C0C0C0"/>
              <w:bottom w:val="single" w:sz="4" w:space="0" w:color="C0C0C0"/>
            </w:tcBorders>
            <w:shd w:val="clear" w:color="auto" w:fill="auto"/>
            <w:vAlign w:val="center"/>
          </w:tcPr>
          <w:p w:rsidR="00DA12E5" w:rsidRPr="00C9355C" w:rsidRDefault="00DA12E5">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DA12E5" w:rsidRPr="00C9355C" w:rsidRDefault="00DA12E5" w:rsidP="00E015A3">
            <w:pPr>
              <w:autoSpaceDE w:val="0"/>
              <w:snapToGrid w:val="0"/>
              <w:rPr>
                <w:rFonts w:ascii="Arial" w:hAnsi="Arial" w:cs="Arial"/>
                <w:sz w:val="18"/>
                <w:szCs w:val="18"/>
              </w:rPr>
            </w:pPr>
            <w:r>
              <w:rPr>
                <w:rFonts w:ascii="Arial" w:hAnsi="Arial" w:cs="Arial"/>
                <w:sz w:val="18"/>
                <w:szCs w:val="18"/>
              </w:rPr>
              <w:t>12/10</w:t>
            </w:r>
          </w:p>
        </w:tc>
        <w:tc>
          <w:tcPr>
            <w:tcW w:w="810" w:type="dxa"/>
            <w:tcBorders>
              <w:top w:val="single" w:sz="4" w:space="0" w:color="C0C0C0"/>
              <w:left w:val="single" w:sz="4" w:space="0" w:color="C0C0C0"/>
              <w:bottom w:val="single" w:sz="4" w:space="0" w:color="C0C0C0"/>
            </w:tcBorders>
            <w:shd w:val="clear" w:color="auto" w:fill="auto"/>
            <w:vAlign w:val="center"/>
          </w:tcPr>
          <w:p w:rsidR="00DA12E5" w:rsidRPr="00C9355C" w:rsidRDefault="00DA12E5">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DA12E5" w:rsidRPr="00C9355C" w:rsidRDefault="00DA12E5" w:rsidP="00F73C2D">
            <w:pPr>
              <w:autoSpaceDE w:val="0"/>
              <w:snapToGrid w:val="0"/>
              <w:jc w:val="both"/>
              <w:rPr>
                <w:rFonts w:ascii="Arial" w:hAnsi="Arial" w:cs="Arial"/>
                <w:sz w:val="18"/>
                <w:szCs w:val="18"/>
              </w:rPr>
            </w:pP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DA12E5" w:rsidRPr="00C9355C" w:rsidRDefault="00DA12E5">
            <w:pPr>
              <w:autoSpaceDE w:val="0"/>
              <w:snapToGrid w:val="0"/>
              <w:rPr>
                <w:rFonts w:ascii="Arial" w:hAnsi="Arial" w:cs="Arial"/>
                <w:color w:val="FF0000"/>
                <w:sz w:val="18"/>
                <w:szCs w:val="18"/>
              </w:rPr>
            </w:pPr>
          </w:p>
        </w:tc>
      </w:tr>
      <w:tr w:rsidR="00DA12E5" w:rsidTr="009A4B3A">
        <w:tc>
          <w:tcPr>
            <w:tcW w:w="555" w:type="dxa"/>
            <w:tcBorders>
              <w:top w:val="single" w:sz="4" w:space="0" w:color="C0C0C0"/>
              <w:left w:val="single" w:sz="4" w:space="0" w:color="C0C0C0"/>
              <w:bottom w:val="single" w:sz="4" w:space="0" w:color="C0C0C0"/>
            </w:tcBorders>
            <w:shd w:val="clear" w:color="auto" w:fill="auto"/>
            <w:vAlign w:val="center"/>
          </w:tcPr>
          <w:p w:rsidR="00DA12E5" w:rsidRPr="00C9355C" w:rsidRDefault="00DA12E5">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DA12E5" w:rsidRPr="00C9355C" w:rsidRDefault="00DA12E5">
            <w:pPr>
              <w:autoSpaceDE w:val="0"/>
              <w:snapToGrid w:val="0"/>
              <w:rPr>
                <w:rFonts w:ascii="Arial" w:hAnsi="Arial" w:cs="Arial"/>
                <w:sz w:val="18"/>
                <w:szCs w:val="18"/>
              </w:rPr>
            </w:pPr>
            <w:r>
              <w:rPr>
                <w:rFonts w:ascii="Arial" w:hAnsi="Arial" w:cs="Arial"/>
                <w:sz w:val="18"/>
                <w:szCs w:val="18"/>
              </w:rPr>
              <w:t>Kiểm tra lại các chức năng đã thực hiện</w:t>
            </w:r>
          </w:p>
        </w:tc>
        <w:tc>
          <w:tcPr>
            <w:tcW w:w="2760" w:type="dxa"/>
            <w:tcBorders>
              <w:top w:val="single" w:sz="4" w:space="0" w:color="C0C0C0"/>
              <w:left w:val="single" w:sz="4" w:space="0" w:color="C0C0C0"/>
              <w:bottom w:val="single" w:sz="4" w:space="0" w:color="C0C0C0"/>
            </w:tcBorders>
            <w:shd w:val="clear" w:color="auto" w:fill="auto"/>
            <w:vAlign w:val="center"/>
          </w:tcPr>
          <w:p w:rsidR="00DA12E5" w:rsidRPr="00C9355C" w:rsidRDefault="00DA12E5" w:rsidP="00AF3631">
            <w:pPr>
              <w:autoSpaceDE w:val="0"/>
              <w:snapToGrid w:val="0"/>
              <w:jc w:val="both"/>
              <w:rPr>
                <w:rFonts w:ascii="Arial" w:hAnsi="Arial" w:cs="Arial"/>
                <w:sz w:val="18"/>
                <w:szCs w:val="18"/>
              </w:rPr>
            </w:pPr>
            <w:r>
              <w:rPr>
                <w:rFonts w:ascii="Arial" w:hAnsi="Arial" w:cs="Arial"/>
                <w:sz w:val="18"/>
                <w:szCs w:val="18"/>
              </w:rPr>
              <w:t>Thực hiện lại chức năng: xem đã ổn chưa, đề xuất thay đổi</w:t>
            </w:r>
          </w:p>
        </w:tc>
        <w:tc>
          <w:tcPr>
            <w:tcW w:w="2400" w:type="dxa"/>
            <w:tcBorders>
              <w:top w:val="single" w:sz="4" w:space="0" w:color="C0C0C0"/>
              <w:left w:val="single" w:sz="4" w:space="0" w:color="C0C0C0"/>
              <w:bottom w:val="single" w:sz="4" w:space="0" w:color="C0C0C0"/>
            </w:tcBorders>
            <w:shd w:val="clear" w:color="auto" w:fill="auto"/>
            <w:vAlign w:val="center"/>
          </w:tcPr>
          <w:p w:rsidR="00DA12E5" w:rsidRPr="00C9355C" w:rsidRDefault="00DA12E5">
            <w:pPr>
              <w:autoSpaceDE w:val="0"/>
              <w:snapToGrid w:val="0"/>
              <w:rPr>
                <w:rFonts w:ascii="Arial" w:hAnsi="Arial" w:cs="Arial"/>
                <w:sz w:val="18"/>
                <w:szCs w:val="18"/>
              </w:rPr>
            </w:pPr>
          </w:p>
        </w:tc>
        <w:tc>
          <w:tcPr>
            <w:tcW w:w="600" w:type="dxa"/>
            <w:tcBorders>
              <w:top w:val="single" w:sz="4" w:space="0" w:color="C0C0C0"/>
              <w:left w:val="single" w:sz="4" w:space="0" w:color="C0C0C0"/>
              <w:bottom w:val="single" w:sz="4" w:space="0" w:color="C0C0C0"/>
            </w:tcBorders>
            <w:shd w:val="clear" w:color="auto" w:fill="auto"/>
            <w:vAlign w:val="center"/>
          </w:tcPr>
          <w:p w:rsidR="00DA12E5" w:rsidRPr="00C9355C" w:rsidRDefault="00DA12E5">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DA12E5" w:rsidRPr="00C9355C" w:rsidRDefault="00DA12E5">
            <w:pPr>
              <w:autoSpaceDE w:val="0"/>
              <w:snapToGrid w:val="0"/>
              <w:rPr>
                <w:rFonts w:ascii="Arial" w:hAnsi="Arial" w:cs="Arial"/>
                <w:sz w:val="18"/>
                <w:szCs w:val="18"/>
              </w:rPr>
            </w:pPr>
            <w:r>
              <w:rPr>
                <w:rFonts w:ascii="Arial" w:hAnsi="Arial" w:cs="Arial"/>
                <w:sz w:val="18"/>
                <w:szCs w:val="18"/>
              </w:rPr>
              <w:t>duonghd</w:t>
            </w:r>
          </w:p>
        </w:tc>
        <w:tc>
          <w:tcPr>
            <w:tcW w:w="1095" w:type="dxa"/>
            <w:tcBorders>
              <w:top w:val="single" w:sz="4" w:space="0" w:color="C0C0C0"/>
              <w:left w:val="single" w:sz="4" w:space="0" w:color="C0C0C0"/>
              <w:bottom w:val="single" w:sz="4" w:space="0" w:color="C0C0C0"/>
            </w:tcBorders>
            <w:shd w:val="clear" w:color="auto" w:fill="auto"/>
            <w:vAlign w:val="center"/>
          </w:tcPr>
          <w:p w:rsidR="00DA12E5" w:rsidRPr="00C9355C" w:rsidRDefault="00DA12E5">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DA12E5" w:rsidRPr="00C9355C" w:rsidRDefault="00DA12E5">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DA12E5" w:rsidRPr="00C9355C" w:rsidRDefault="00DA12E5">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DA12E5" w:rsidRPr="00C9355C" w:rsidRDefault="00DA12E5" w:rsidP="00F73C2D">
            <w:pPr>
              <w:autoSpaceDE w:val="0"/>
              <w:snapToGrid w:val="0"/>
              <w:jc w:val="both"/>
              <w:rPr>
                <w:rFonts w:ascii="Arial" w:hAnsi="Arial" w:cs="Arial"/>
                <w:sz w:val="18"/>
                <w:szCs w:val="18"/>
              </w:rPr>
            </w:pP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DA12E5" w:rsidRPr="00C9355C" w:rsidRDefault="00DA12E5">
            <w:pPr>
              <w:autoSpaceDE w:val="0"/>
              <w:snapToGrid w:val="0"/>
              <w:rPr>
                <w:rFonts w:ascii="Arial" w:hAnsi="Arial" w:cs="Arial"/>
                <w:color w:val="FF0000"/>
                <w:sz w:val="18"/>
                <w:szCs w:val="18"/>
              </w:rPr>
            </w:pP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3862A4" w:rsidRDefault="00682959">
            <w:pPr>
              <w:numPr>
                <w:ilvl w:val="0"/>
                <w:numId w:val="2"/>
              </w:numPr>
              <w:snapToGrid w:val="0"/>
              <w:rPr>
                <w:rFonts w:ascii="Arial" w:hAnsi="Arial" w:cs="Arial"/>
                <w:sz w:val="18"/>
                <w:szCs w:val="18"/>
                <w:highlight w:val="yellow"/>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Pr="003862A4" w:rsidRDefault="00682959">
            <w:pPr>
              <w:autoSpaceDE w:val="0"/>
              <w:snapToGrid w:val="0"/>
              <w:rPr>
                <w:rFonts w:ascii="Arial" w:hAnsi="Arial" w:cs="Arial"/>
                <w:sz w:val="18"/>
                <w:szCs w:val="18"/>
                <w:highlight w:val="yellow"/>
              </w:rPr>
            </w:pPr>
            <w:r w:rsidRPr="003862A4">
              <w:rPr>
                <w:rFonts w:ascii="Arial" w:hAnsi="Arial" w:cs="Arial"/>
                <w:sz w:val="18"/>
                <w:szCs w:val="18"/>
                <w:highlight w:val="yellow"/>
              </w:rPr>
              <w:t>Quản lý giao viên</w:t>
            </w:r>
          </w:p>
        </w:tc>
        <w:tc>
          <w:tcPr>
            <w:tcW w:w="2760" w:type="dxa"/>
            <w:tcBorders>
              <w:top w:val="single" w:sz="4" w:space="0" w:color="C0C0C0"/>
              <w:left w:val="single" w:sz="4" w:space="0" w:color="C0C0C0"/>
              <w:bottom w:val="single" w:sz="4" w:space="0" w:color="C0C0C0"/>
            </w:tcBorders>
            <w:shd w:val="clear" w:color="auto" w:fill="auto"/>
            <w:vAlign w:val="center"/>
          </w:tcPr>
          <w:p w:rsidR="00682959" w:rsidRPr="003862A4" w:rsidRDefault="00682959" w:rsidP="00AF3631">
            <w:pPr>
              <w:autoSpaceDE w:val="0"/>
              <w:snapToGrid w:val="0"/>
              <w:jc w:val="both"/>
              <w:rPr>
                <w:rFonts w:ascii="Arial" w:hAnsi="Arial" w:cs="Arial"/>
                <w:sz w:val="18"/>
                <w:szCs w:val="18"/>
                <w:highlight w:val="yellow"/>
              </w:rPr>
            </w:pPr>
            <w:r w:rsidRPr="003862A4">
              <w:rPr>
                <w:rFonts w:ascii="Arial" w:hAnsi="Arial" w:cs="Arial"/>
                <w:sz w:val="18"/>
                <w:szCs w:val="18"/>
                <w:highlight w:val="yellow"/>
              </w:rPr>
              <w:t>- Danh sách người sử dụng</w:t>
            </w:r>
          </w:p>
          <w:p w:rsidR="00682959" w:rsidRPr="003862A4" w:rsidRDefault="00682959" w:rsidP="00AF3631">
            <w:pPr>
              <w:autoSpaceDE w:val="0"/>
              <w:snapToGrid w:val="0"/>
              <w:jc w:val="both"/>
              <w:rPr>
                <w:rFonts w:ascii="Arial" w:hAnsi="Arial" w:cs="Arial"/>
                <w:sz w:val="18"/>
                <w:szCs w:val="18"/>
                <w:highlight w:val="yellow"/>
              </w:rPr>
            </w:pPr>
            <w:r w:rsidRPr="003862A4">
              <w:rPr>
                <w:rFonts w:ascii="Arial" w:hAnsi="Arial" w:cs="Arial"/>
                <w:sz w:val="18"/>
                <w:szCs w:val="18"/>
                <w:highlight w:val="yellow"/>
              </w:rPr>
              <w:t>- Thêm/sửa hồ sơ người sử dụng</w:t>
            </w:r>
          </w:p>
        </w:tc>
        <w:tc>
          <w:tcPr>
            <w:tcW w:w="2400" w:type="dxa"/>
            <w:tcBorders>
              <w:top w:val="single" w:sz="4" w:space="0" w:color="C0C0C0"/>
              <w:left w:val="single" w:sz="4" w:space="0" w:color="C0C0C0"/>
              <w:bottom w:val="single" w:sz="4" w:space="0" w:color="C0C0C0"/>
            </w:tcBorders>
            <w:shd w:val="clear" w:color="auto" w:fill="auto"/>
            <w:vAlign w:val="center"/>
          </w:tcPr>
          <w:p w:rsidR="00682959" w:rsidRPr="00CB2CBF" w:rsidRDefault="00682959" w:rsidP="00747974">
            <w:pPr>
              <w:autoSpaceDE w:val="0"/>
              <w:snapToGrid w:val="0"/>
              <w:jc w:val="both"/>
              <w:rPr>
                <w:rFonts w:ascii="Arial" w:hAnsi="Arial" w:cs="Arial"/>
                <w:color w:val="FF0000"/>
                <w:sz w:val="18"/>
                <w:szCs w:val="18"/>
              </w:rPr>
            </w:pPr>
            <w:r w:rsidRPr="00CB2CBF">
              <w:rPr>
                <w:rFonts w:ascii="Arial" w:hAnsi="Arial" w:cs="Arial"/>
                <w:color w:val="FF0000"/>
                <w:sz w:val="18"/>
                <w:szCs w:val="18"/>
              </w:rPr>
              <w:t>- Quản lý giáo viên: Phần giao diện cần bỏ nốt phần đơn vị vì hiện tại không có</w:t>
            </w: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3862A4" w:rsidRDefault="00682959">
            <w:pPr>
              <w:autoSpaceDE w:val="0"/>
              <w:snapToGrid w:val="0"/>
              <w:rPr>
                <w:rFonts w:ascii="Arial" w:hAnsi="Arial" w:cs="Arial"/>
                <w:sz w:val="18"/>
                <w:szCs w:val="18"/>
                <w:highlight w:val="yellow"/>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Pr="003862A4" w:rsidRDefault="00682959">
            <w:pPr>
              <w:autoSpaceDE w:val="0"/>
              <w:snapToGrid w:val="0"/>
              <w:rPr>
                <w:rFonts w:ascii="Arial" w:hAnsi="Arial" w:cs="Arial"/>
                <w:sz w:val="18"/>
                <w:szCs w:val="18"/>
                <w:highlight w:val="yellow"/>
              </w:rPr>
            </w:pPr>
            <w:r w:rsidRPr="003862A4">
              <w:rPr>
                <w:rFonts w:ascii="Arial" w:hAnsi="Arial" w:cs="Arial"/>
                <w:sz w:val="18"/>
                <w:szCs w:val="18"/>
                <w:highlight w:val="yellow"/>
              </w:rPr>
              <w:t>uyennm</w:t>
            </w: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3862A4" w:rsidRDefault="00682959">
            <w:pPr>
              <w:autoSpaceDE w:val="0"/>
              <w:snapToGrid w:val="0"/>
              <w:rPr>
                <w:rFonts w:ascii="Arial" w:hAnsi="Arial" w:cs="Arial"/>
                <w:sz w:val="18"/>
                <w:szCs w:val="18"/>
                <w:highlight w:val="yellow"/>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682959" w:rsidRDefault="001312CC" w:rsidP="00F73C2D">
            <w:pPr>
              <w:autoSpaceDE w:val="0"/>
              <w:snapToGrid w:val="0"/>
              <w:jc w:val="both"/>
              <w:rPr>
                <w:rFonts w:ascii="Arial" w:hAnsi="Arial" w:cs="Arial"/>
                <w:color w:val="FF0000"/>
                <w:sz w:val="18"/>
                <w:szCs w:val="18"/>
              </w:rPr>
            </w:pPr>
            <w:r>
              <w:rPr>
                <w:rFonts w:ascii="Arial" w:hAnsi="Arial" w:cs="Arial"/>
                <w:color w:val="FF0000"/>
                <w:sz w:val="18"/>
                <w:szCs w:val="18"/>
              </w:rPr>
              <w:t>- Phần quản lý đơn vị chuyển lại theo mô hình mới (/department)</w:t>
            </w:r>
          </w:p>
          <w:p w:rsidR="001312CC" w:rsidRPr="00CB2CBF" w:rsidRDefault="001312CC" w:rsidP="00F73C2D">
            <w:pPr>
              <w:autoSpaceDE w:val="0"/>
              <w:snapToGrid w:val="0"/>
              <w:jc w:val="both"/>
              <w:rPr>
                <w:rFonts w:ascii="Arial" w:hAnsi="Arial" w:cs="Arial"/>
                <w:color w:val="FF0000"/>
                <w:sz w:val="18"/>
                <w:szCs w:val="18"/>
              </w:rPr>
            </w:pPr>
            <w:r>
              <w:rPr>
                <w:rFonts w:ascii="Arial" w:hAnsi="Arial" w:cs="Arial"/>
                <w:color w:val="FF0000"/>
                <w:sz w:val="18"/>
                <w:szCs w:val="18"/>
              </w:rPr>
              <w:t xml:space="preserve">- </w:t>
            </w:r>
            <w:r w:rsidR="00DA4B9E">
              <w:rPr>
                <w:rFonts w:ascii="Arial" w:hAnsi="Arial" w:cs="Arial"/>
                <w:color w:val="FF0000"/>
                <w:sz w:val="18"/>
                <w:szCs w:val="18"/>
              </w:rPr>
              <w:t>Cần phải chọn được các danh mục. Cần chuẩn hóa chọn được ngày sinh</w:t>
            </w:r>
            <w:r w:rsidR="000506AC">
              <w:rPr>
                <w:rFonts w:ascii="Arial" w:hAnsi="Arial" w:cs="Arial"/>
                <w:color w:val="FF0000"/>
                <w:sz w:val="18"/>
                <w:szCs w:val="18"/>
              </w:rPr>
              <w:t xml:space="preserve"> (/staff)</w:t>
            </w: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Pr="00C9355C" w:rsidRDefault="00682959">
            <w:pPr>
              <w:autoSpaceDE w:val="0"/>
              <w:snapToGrid w:val="0"/>
              <w:rPr>
                <w:rFonts w:ascii="Arial" w:hAnsi="Arial" w:cs="Arial"/>
                <w:color w:val="FF0000"/>
                <w:sz w:val="18"/>
                <w:szCs w:val="18"/>
              </w:rPr>
            </w:pPr>
            <w:r>
              <w:rPr>
                <w:rFonts w:ascii="Arial" w:hAnsi="Arial" w:cs="Arial"/>
                <w:color w:val="FF0000"/>
                <w:sz w:val="18"/>
                <w:szCs w:val="18"/>
              </w:rPr>
              <w:t>Working</w:t>
            </w: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3862A4" w:rsidRDefault="00682959">
            <w:pPr>
              <w:numPr>
                <w:ilvl w:val="0"/>
                <w:numId w:val="2"/>
              </w:numPr>
              <w:snapToGrid w:val="0"/>
              <w:rPr>
                <w:rFonts w:ascii="Arial" w:hAnsi="Arial" w:cs="Arial"/>
                <w:sz w:val="18"/>
                <w:szCs w:val="18"/>
                <w:highlight w:val="yellow"/>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Pr="003862A4" w:rsidRDefault="00682959">
            <w:pPr>
              <w:autoSpaceDE w:val="0"/>
              <w:snapToGrid w:val="0"/>
              <w:rPr>
                <w:rFonts w:ascii="Arial" w:hAnsi="Arial" w:cs="Arial"/>
                <w:sz w:val="18"/>
                <w:szCs w:val="18"/>
                <w:highlight w:val="yellow"/>
              </w:rPr>
            </w:pPr>
            <w:r w:rsidRPr="003862A4">
              <w:rPr>
                <w:rFonts w:ascii="Arial" w:hAnsi="Arial" w:cs="Arial"/>
                <w:sz w:val="18"/>
                <w:szCs w:val="18"/>
                <w:highlight w:val="yellow"/>
              </w:rPr>
              <w:t>Quản lý người sử dụng</w:t>
            </w:r>
          </w:p>
        </w:tc>
        <w:tc>
          <w:tcPr>
            <w:tcW w:w="2760" w:type="dxa"/>
            <w:tcBorders>
              <w:top w:val="single" w:sz="4" w:space="0" w:color="C0C0C0"/>
              <w:left w:val="single" w:sz="4" w:space="0" w:color="C0C0C0"/>
              <w:bottom w:val="single" w:sz="4" w:space="0" w:color="C0C0C0"/>
            </w:tcBorders>
            <w:shd w:val="clear" w:color="auto" w:fill="auto"/>
            <w:vAlign w:val="center"/>
          </w:tcPr>
          <w:p w:rsidR="00682959" w:rsidRPr="003862A4" w:rsidRDefault="00682959" w:rsidP="00AF3631">
            <w:pPr>
              <w:autoSpaceDE w:val="0"/>
              <w:snapToGrid w:val="0"/>
              <w:jc w:val="both"/>
              <w:rPr>
                <w:rFonts w:ascii="Arial" w:hAnsi="Arial" w:cs="Arial"/>
                <w:sz w:val="18"/>
                <w:szCs w:val="18"/>
                <w:highlight w:val="yellow"/>
              </w:rPr>
            </w:pPr>
            <w:r w:rsidRPr="003862A4">
              <w:rPr>
                <w:rFonts w:ascii="Arial" w:hAnsi="Arial" w:cs="Arial"/>
                <w:sz w:val="18"/>
                <w:szCs w:val="18"/>
                <w:highlight w:val="yellow"/>
              </w:rPr>
              <w:t>- Phân quyền của người sử dụng</w:t>
            </w:r>
          </w:p>
          <w:p w:rsidR="00682959" w:rsidRPr="003862A4" w:rsidRDefault="00682959" w:rsidP="00AF3631">
            <w:pPr>
              <w:autoSpaceDE w:val="0"/>
              <w:snapToGrid w:val="0"/>
              <w:jc w:val="both"/>
              <w:rPr>
                <w:rFonts w:ascii="Arial" w:hAnsi="Arial" w:cs="Arial"/>
                <w:sz w:val="18"/>
                <w:szCs w:val="18"/>
                <w:highlight w:val="yellow"/>
              </w:rPr>
            </w:pPr>
            <w:r w:rsidRPr="003862A4">
              <w:rPr>
                <w:rFonts w:ascii="Arial" w:hAnsi="Arial" w:cs="Arial"/>
                <w:sz w:val="18"/>
                <w:szCs w:val="18"/>
                <w:highlight w:val="yellow"/>
              </w:rPr>
              <w:t>- Khôi phục mật khẩu của người sử dụng</w:t>
            </w:r>
          </w:p>
        </w:tc>
        <w:tc>
          <w:tcPr>
            <w:tcW w:w="2400" w:type="dxa"/>
            <w:tcBorders>
              <w:top w:val="single" w:sz="4" w:space="0" w:color="C0C0C0"/>
              <w:left w:val="single" w:sz="4" w:space="0" w:color="C0C0C0"/>
              <w:bottom w:val="single" w:sz="4" w:space="0" w:color="C0C0C0"/>
            </w:tcBorders>
            <w:shd w:val="clear" w:color="auto" w:fill="auto"/>
            <w:vAlign w:val="center"/>
          </w:tcPr>
          <w:p w:rsidR="00682959" w:rsidRPr="00CB2CBF" w:rsidRDefault="00682959" w:rsidP="00747974">
            <w:pPr>
              <w:autoSpaceDE w:val="0"/>
              <w:snapToGrid w:val="0"/>
              <w:jc w:val="both"/>
              <w:rPr>
                <w:rFonts w:ascii="Arial" w:hAnsi="Arial" w:cs="Arial"/>
                <w:color w:val="FF0000"/>
                <w:sz w:val="18"/>
                <w:szCs w:val="18"/>
              </w:rPr>
            </w:pPr>
            <w:r w:rsidRPr="00CB2CBF">
              <w:rPr>
                <w:rFonts w:ascii="Arial" w:hAnsi="Arial" w:cs="Arial"/>
                <w:color w:val="FF0000"/>
                <w:sz w:val="18"/>
                <w:szCs w:val="18"/>
              </w:rPr>
              <w:t>- Cho phép phân quyền theo nhóm</w:t>
            </w:r>
          </w:p>
          <w:p w:rsidR="00682959" w:rsidRPr="00CB2CBF" w:rsidRDefault="00682959" w:rsidP="00747974">
            <w:pPr>
              <w:autoSpaceDE w:val="0"/>
              <w:snapToGrid w:val="0"/>
              <w:jc w:val="both"/>
              <w:rPr>
                <w:rFonts w:ascii="Arial" w:hAnsi="Arial" w:cs="Arial"/>
                <w:color w:val="FF0000"/>
                <w:sz w:val="18"/>
                <w:szCs w:val="18"/>
              </w:rPr>
            </w:pPr>
            <w:r w:rsidRPr="00CB2CBF">
              <w:rPr>
                <w:rFonts w:ascii="Arial" w:hAnsi="Arial" w:cs="Arial"/>
                <w:color w:val="FF0000"/>
                <w:sz w:val="18"/>
                <w:szCs w:val="18"/>
              </w:rPr>
              <w:t xml:space="preserve">- Cần hoàn thiện </w:t>
            </w: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3862A4" w:rsidRDefault="00682959">
            <w:pPr>
              <w:autoSpaceDE w:val="0"/>
              <w:snapToGrid w:val="0"/>
              <w:rPr>
                <w:rFonts w:ascii="Arial" w:hAnsi="Arial" w:cs="Arial"/>
                <w:sz w:val="18"/>
                <w:szCs w:val="18"/>
                <w:highlight w:val="yellow"/>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Pr="003862A4" w:rsidRDefault="00682959">
            <w:pPr>
              <w:autoSpaceDE w:val="0"/>
              <w:snapToGrid w:val="0"/>
              <w:rPr>
                <w:rFonts w:ascii="Arial" w:hAnsi="Arial" w:cs="Arial"/>
                <w:sz w:val="18"/>
                <w:szCs w:val="18"/>
                <w:highlight w:val="yellow"/>
              </w:rPr>
            </w:pPr>
            <w:r w:rsidRPr="003862A4">
              <w:rPr>
                <w:rFonts w:ascii="Arial" w:hAnsi="Arial" w:cs="Arial"/>
                <w:sz w:val="18"/>
                <w:szCs w:val="18"/>
                <w:highlight w:val="yellow"/>
              </w:rPr>
              <w:t>uyennm</w:t>
            </w: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3862A4" w:rsidRDefault="00682959">
            <w:pPr>
              <w:autoSpaceDE w:val="0"/>
              <w:snapToGrid w:val="0"/>
              <w:rPr>
                <w:rFonts w:ascii="Arial" w:hAnsi="Arial" w:cs="Arial"/>
                <w:sz w:val="18"/>
                <w:szCs w:val="18"/>
                <w:highlight w:val="yellow"/>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682959" w:rsidRDefault="000506AC" w:rsidP="00F73C2D">
            <w:pPr>
              <w:autoSpaceDE w:val="0"/>
              <w:snapToGrid w:val="0"/>
              <w:jc w:val="both"/>
              <w:rPr>
                <w:rFonts w:ascii="Arial" w:hAnsi="Arial" w:cs="Arial"/>
                <w:color w:val="FF0000"/>
                <w:sz w:val="18"/>
                <w:szCs w:val="18"/>
              </w:rPr>
            </w:pPr>
            <w:r>
              <w:rPr>
                <w:rFonts w:ascii="Arial" w:hAnsi="Arial" w:cs="Arial"/>
                <w:color w:val="FF0000"/>
                <w:sz w:val="18"/>
                <w:szCs w:val="18"/>
              </w:rPr>
              <w:t>- Cho phép thêm người dùng vào nhóm (/admin/admingroup)</w:t>
            </w:r>
          </w:p>
          <w:p w:rsidR="000506AC" w:rsidRDefault="000506AC" w:rsidP="00F73C2D">
            <w:pPr>
              <w:autoSpaceDE w:val="0"/>
              <w:snapToGrid w:val="0"/>
              <w:jc w:val="both"/>
              <w:rPr>
                <w:rFonts w:ascii="Arial" w:hAnsi="Arial" w:cs="Arial"/>
                <w:color w:val="FF0000"/>
                <w:sz w:val="18"/>
                <w:szCs w:val="18"/>
              </w:rPr>
            </w:pPr>
            <w:r>
              <w:rPr>
                <w:rFonts w:ascii="Arial" w:hAnsi="Arial" w:cs="Arial"/>
                <w:color w:val="FF0000"/>
                <w:sz w:val="18"/>
                <w:szCs w:val="18"/>
              </w:rPr>
              <w:t>- Phần phân quyền của giáo viên ở quản lý giáo viên cần phải xác định lại việc chọn những nhóm đã chọn (/staff)</w:t>
            </w:r>
          </w:p>
          <w:p w:rsidR="007C266D" w:rsidRPr="00CB2CBF" w:rsidRDefault="007C266D" w:rsidP="00F73C2D">
            <w:pPr>
              <w:autoSpaceDE w:val="0"/>
              <w:snapToGrid w:val="0"/>
              <w:jc w:val="both"/>
              <w:rPr>
                <w:rFonts w:ascii="Arial" w:hAnsi="Arial" w:cs="Arial"/>
                <w:color w:val="FF0000"/>
                <w:sz w:val="18"/>
                <w:szCs w:val="18"/>
              </w:rPr>
            </w:pPr>
            <w:r>
              <w:rPr>
                <w:rFonts w:ascii="Arial" w:hAnsi="Arial" w:cs="Arial"/>
                <w:color w:val="FF0000"/>
                <w:sz w:val="18"/>
                <w:szCs w:val="18"/>
              </w:rPr>
              <w:t>- Đổi mật khẩu cho sinh viên chưa thực hiện</w:t>
            </w: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Pr="00C9355C" w:rsidRDefault="00682959">
            <w:pPr>
              <w:autoSpaceDE w:val="0"/>
              <w:snapToGrid w:val="0"/>
              <w:rPr>
                <w:rFonts w:ascii="Arial" w:hAnsi="Arial" w:cs="Arial"/>
                <w:color w:val="FF0000"/>
                <w:sz w:val="18"/>
                <w:szCs w:val="18"/>
              </w:rPr>
            </w:pPr>
            <w:r>
              <w:rPr>
                <w:rFonts w:ascii="Arial" w:hAnsi="Arial" w:cs="Arial"/>
                <w:color w:val="FF0000"/>
                <w:sz w:val="18"/>
                <w:szCs w:val="18"/>
              </w:rPr>
              <w:t>Working</w:t>
            </w: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Pr>
                <w:rFonts w:ascii="Arial" w:hAnsi="Arial" w:cs="Arial"/>
                <w:sz w:val="18"/>
                <w:szCs w:val="18"/>
              </w:rPr>
              <w:t>Đăng xuất</w:t>
            </w:r>
          </w:p>
        </w:tc>
        <w:tc>
          <w:tcPr>
            <w:tcW w:w="2760" w:type="dxa"/>
            <w:tcBorders>
              <w:top w:val="single" w:sz="4" w:space="0" w:color="C0C0C0"/>
              <w:left w:val="single" w:sz="4" w:space="0" w:color="C0C0C0"/>
              <w:bottom w:val="single" w:sz="4" w:space="0" w:color="C0C0C0"/>
            </w:tcBorders>
            <w:shd w:val="clear" w:color="auto" w:fill="auto"/>
            <w:vAlign w:val="center"/>
          </w:tcPr>
          <w:p w:rsidR="00682959" w:rsidRDefault="00682959" w:rsidP="00AF3631">
            <w:pPr>
              <w:autoSpaceDE w:val="0"/>
              <w:snapToGrid w:val="0"/>
              <w:jc w:val="both"/>
              <w:rPr>
                <w:rFonts w:ascii="Arial" w:hAnsi="Arial" w:cs="Arial"/>
                <w:sz w:val="18"/>
                <w:szCs w:val="18"/>
              </w:rPr>
            </w:pPr>
            <w:r>
              <w:rPr>
                <w:rFonts w:ascii="Arial" w:hAnsi="Arial" w:cs="Arial"/>
                <w:sz w:val="18"/>
                <w:szCs w:val="18"/>
              </w:rPr>
              <w:t>- Thoát các phân quyền</w:t>
            </w:r>
          </w:p>
        </w:tc>
        <w:tc>
          <w:tcPr>
            <w:tcW w:w="2400" w:type="dxa"/>
            <w:tcBorders>
              <w:top w:val="single" w:sz="4" w:space="0" w:color="C0C0C0"/>
              <w:left w:val="single" w:sz="4" w:space="0" w:color="C0C0C0"/>
              <w:bottom w:val="single" w:sz="4" w:space="0" w:color="C0C0C0"/>
            </w:tcBorders>
            <w:shd w:val="clear" w:color="auto" w:fill="auto"/>
            <w:vAlign w:val="center"/>
          </w:tcPr>
          <w:p w:rsidR="00682959" w:rsidRPr="00CB2CBF" w:rsidRDefault="00682959" w:rsidP="00747974">
            <w:pPr>
              <w:autoSpaceDE w:val="0"/>
              <w:snapToGrid w:val="0"/>
              <w:jc w:val="both"/>
              <w:rPr>
                <w:rFonts w:ascii="Arial" w:hAnsi="Arial" w:cs="Arial"/>
                <w:color w:val="FF0000"/>
                <w:sz w:val="18"/>
                <w:szCs w:val="18"/>
              </w:rPr>
            </w:pPr>
            <w:r w:rsidRPr="00CB2CBF">
              <w:rPr>
                <w:rFonts w:ascii="Arial" w:hAnsi="Arial" w:cs="Arial"/>
                <w:color w:val="FF0000"/>
                <w:sz w:val="18"/>
                <w:szCs w:val="18"/>
              </w:rPr>
              <w:t>- Phần cá nhân tự động thay đổi đã hoàn thiện</w:t>
            </w:r>
          </w:p>
          <w:p w:rsidR="00682959" w:rsidRPr="00CB2CBF" w:rsidRDefault="00682959" w:rsidP="00747974">
            <w:pPr>
              <w:autoSpaceDE w:val="0"/>
              <w:snapToGrid w:val="0"/>
              <w:jc w:val="both"/>
              <w:rPr>
                <w:rFonts w:ascii="Arial" w:hAnsi="Arial" w:cs="Arial"/>
                <w:color w:val="FF0000"/>
                <w:sz w:val="18"/>
                <w:szCs w:val="18"/>
              </w:rPr>
            </w:pPr>
            <w:r w:rsidRPr="00CB2CBF">
              <w:rPr>
                <w:rFonts w:ascii="Arial" w:hAnsi="Arial" w:cs="Arial"/>
                <w:color w:val="FF0000"/>
                <w:sz w:val="18"/>
                <w:szCs w:val="18"/>
              </w:rPr>
              <w:t>- Phần người quản trị reset đang gắn với giáo viên</w:t>
            </w: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Pr>
                <w:rFonts w:ascii="Arial" w:hAnsi="Arial" w:cs="Arial"/>
                <w:sz w:val="18"/>
                <w:szCs w:val="18"/>
              </w:rPr>
              <w:t>uyennm</w:t>
            </w: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682959" w:rsidRPr="00CB2CBF" w:rsidRDefault="00682959" w:rsidP="00F73C2D">
            <w:pPr>
              <w:autoSpaceDE w:val="0"/>
              <w:snapToGrid w:val="0"/>
              <w:jc w:val="both"/>
              <w:rPr>
                <w:rFonts w:ascii="Arial" w:hAnsi="Arial" w:cs="Arial"/>
                <w:color w:val="FF0000"/>
                <w:sz w:val="18"/>
                <w:szCs w:val="18"/>
              </w:rPr>
            </w:pP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Pr="00C9355C" w:rsidRDefault="008C61A0">
            <w:pPr>
              <w:autoSpaceDE w:val="0"/>
              <w:snapToGrid w:val="0"/>
              <w:rPr>
                <w:rFonts w:ascii="Arial" w:hAnsi="Arial" w:cs="Arial"/>
                <w:color w:val="FF0000"/>
                <w:sz w:val="18"/>
                <w:szCs w:val="18"/>
              </w:rPr>
            </w:pPr>
            <w:r>
              <w:rPr>
                <w:rFonts w:ascii="Arial" w:hAnsi="Arial" w:cs="Arial"/>
                <w:color w:val="FF0000"/>
                <w:sz w:val="18"/>
                <w:szCs w:val="18"/>
              </w:rPr>
              <w:t>done</w:t>
            </w: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p>
        </w:tc>
        <w:tc>
          <w:tcPr>
            <w:tcW w:w="2760" w:type="dxa"/>
            <w:tcBorders>
              <w:top w:val="single" w:sz="4" w:space="0" w:color="C0C0C0"/>
              <w:left w:val="single" w:sz="4" w:space="0" w:color="C0C0C0"/>
              <w:bottom w:val="single" w:sz="4" w:space="0" w:color="C0C0C0"/>
            </w:tcBorders>
            <w:shd w:val="clear" w:color="auto" w:fill="auto"/>
            <w:vAlign w:val="center"/>
          </w:tcPr>
          <w:p w:rsidR="00682959" w:rsidRDefault="00682959" w:rsidP="00AF3631">
            <w:pPr>
              <w:autoSpaceDE w:val="0"/>
              <w:snapToGrid w:val="0"/>
              <w:jc w:val="both"/>
              <w:rPr>
                <w:rFonts w:ascii="Arial" w:hAnsi="Arial" w:cs="Arial"/>
                <w:sz w:val="18"/>
                <w:szCs w:val="18"/>
              </w:rPr>
            </w:pPr>
          </w:p>
        </w:tc>
        <w:tc>
          <w:tcPr>
            <w:tcW w:w="24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F73C2D">
            <w:pPr>
              <w:autoSpaceDE w:val="0"/>
              <w:snapToGrid w:val="0"/>
              <w:jc w:val="both"/>
              <w:rPr>
                <w:rFonts w:ascii="Arial" w:hAnsi="Arial" w:cs="Arial"/>
                <w:sz w:val="18"/>
                <w:szCs w:val="18"/>
              </w:rPr>
            </w:pP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Pr="00C9355C" w:rsidRDefault="00682959">
            <w:pPr>
              <w:autoSpaceDE w:val="0"/>
              <w:snapToGrid w:val="0"/>
              <w:rPr>
                <w:rFonts w:ascii="Arial" w:hAnsi="Arial" w:cs="Arial"/>
                <w:color w:val="FF0000"/>
                <w:sz w:val="18"/>
                <w:szCs w:val="18"/>
              </w:rPr>
            </w:pP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p>
        </w:tc>
        <w:tc>
          <w:tcPr>
            <w:tcW w:w="2760" w:type="dxa"/>
            <w:tcBorders>
              <w:top w:val="single" w:sz="4" w:space="0" w:color="C0C0C0"/>
              <w:left w:val="single" w:sz="4" w:space="0" w:color="C0C0C0"/>
              <w:bottom w:val="single" w:sz="4" w:space="0" w:color="C0C0C0"/>
            </w:tcBorders>
            <w:shd w:val="clear" w:color="auto" w:fill="auto"/>
            <w:vAlign w:val="center"/>
          </w:tcPr>
          <w:p w:rsidR="00682959" w:rsidRDefault="00682959" w:rsidP="00AF3631">
            <w:pPr>
              <w:autoSpaceDE w:val="0"/>
              <w:snapToGrid w:val="0"/>
              <w:jc w:val="both"/>
              <w:rPr>
                <w:rFonts w:ascii="Arial" w:hAnsi="Arial" w:cs="Arial"/>
                <w:sz w:val="18"/>
                <w:szCs w:val="18"/>
              </w:rPr>
            </w:pPr>
          </w:p>
        </w:tc>
        <w:tc>
          <w:tcPr>
            <w:tcW w:w="24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F73C2D">
            <w:pPr>
              <w:autoSpaceDE w:val="0"/>
              <w:snapToGrid w:val="0"/>
              <w:jc w:val="both"/>
              <w:rPr>
                <w:rFonts w:ascii="Arial" w:hAnsi="Arial" w:cs="Arial"/>
                <w:sz w:val="18"/>
                <w:szCs w:val="18"/>
              </w:rPr>
            </w:pP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Pr="00C9355C" w:rsidRDefault="00682959">
            <w:pPr>
              <w:autoSpaceDE w:val="0"/>
              <w:snapToGrid w:val="0"/>
              <w:rPr>
                <w:rFonts w:ascii="Arial" w:hAnsi="Arial" w:cs="Arial"/>
                <w:color w:val="FF0000"/>
                <w:sz w:val="18"/>
                <w:szCs w:val="18"/>
              </w:rPr>
            </w:pP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p>
        </w:tc>
        <w:tc>
          <w:tcPr>
            <w:tcW w:w="2760" w:type="dxa"/>
            <w:tcBorders>
              <w:top w:val="single" w:sz="4" w:space="0" w:color="C0C0C0"/>
              <w:left w:val="single" w:sz="4" w:space="0" w:color="C0C0C0"/>
              <w:bottom w:val="single" w:sz="4" w:space="0" w:color="C0C0C0"/>
            </w:tcBorders>
            <w:shd w:val="clear" w:color="auto" w:fill="auto"/>
            <w:vAlign w:val="center"/>
          </w:tcPr>
          <w:p w:rsidR="00682959" w:rsidRDefault="00682959" w:rsidP="00AF3631">
            <w:pPr>
              <w:autoSpaceDE w:val="0"/>
              <w:snapToGrid w:val="0"/>
              <w:jc w:val="both"/>
              <w:rPr>
                <w:rFonts w:ascii="Arial" w:hAnsi="Arial" w:cs="Arial"/>
                <w:sz w:val="18"/>
                <w:szCs w:val="18"/>
              </w:rPr>
            </w:pPr>
          </w:p>
        </w:tc>
        <w:tc>
          <w:tcPr>
            <w:tcW w:w="24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F73C2D">
            <w:pPr>
              <w:autoSpaceDE w:val="0"/>
              <w:snapToGrid w:val="0"/>
              <w:jc w:val="both"/>
              <w:rPr>
                <w:rFonts w:ascii="Arial" w:hAnsi="Arial" w:cs="Arial"/>
                <w:sz w:val="18"/>
                <w:szCs w:val="18"/>
              </w:rPr>
            </w:pP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Pr="00C9355C" w:rsidRDefault="00682959">
            <w:pPr>
              <w:autoSpaceDE w:val="0"/>
              <w:snapToGrid w:val="0"/>
              <w:rPr>
                <w:rFonts w:ascii="Arial" w:hAnsi="Arial" w:cs="Arial"/>
                <w:color w:val="FF0000"/>
                <w:sz w:val="18"/>
                <w:szCs w:val="18"/>
              </w:rPr>
            </w:pP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p>
        </w:tc>
        <w:tc>
          <w:tcPr>
            <w:tcW w:w="2760" w:type="dxa"/>
            <w:tcBorders>
              <w:top w:val="single" w:sz="4" w:space="0" w:color="C0C0C0"/>
              <w:left w:val="single" w:sz="4" w:space="0" w:color="C0C0C0"/>
              <w:bottom w:val="single" w:sz="4" w:space="0" w:color="C0C0C0"/>
            </w:tcBorders>
            <w:shd w:val="clear" w:color="auto" w:fill="auto"/>
            <w:vAlign w:val="center"/>
          </w:tcPr>
          <w:p w:rsidR="00682959" w:rsidRDefault="00682959" w:rsidP="00AF3631">
            <w:pPr>
              <w:autoSpaceDE w:val="0"/>
              <w:snapToGrid w:val="0"/>
              <w:jc w:val="both"/>
              <w:rPr>
                <w:rFonts w:ascii="Arial" w:hAnsi="Arial" w:cs="Arial"/>
                <w:sz w:val="18"/>
                <w:szCs w:val="18"/>
              </w:rPr>
            </w:pPr>
          </w:p>
        </w:tc>
        <w:tc>
          <w:tcPr>
            <w:tcW w:w="24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F73C2D">
            <w:pPr>
              <w:autoSpaceDE w:val="0"/>
              <w:snapToGrid w:val="0"/>
              <w:jc w:val="both"/>
              <w:rPr>
                <w:rFonts w:ascii="Arial" w:hAnsi="Arial" w:cs="Arial"/>
                <w:sz w:val="18"/>
                <w:szCs w:val="18"/>
              </w:rPr>
            </w:pP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Pr="00C9355C" w:rsidRDefault="00682959">
            <w:pPr>
              <w:autoSpaceDE w:val="0"/>
              <w:snapToGrid w:val="0"/>
              <w:rPr>
                <w:rFonts w:ascii="Arial" w:hAnsi="Arial" w:cs="Arial"/>
                <w:color w:val="FF0000"/>
                <w:sz w:val="18"/>
                <w:szCs w:val="18"/>
              </w:rPr>
            </w:pP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r w:rsidRPr="003C3086">
              <w:rPr>
                <w:rFonts w:ascii="Arial" w:hAnsi="Arial" w:cs="Arial"/>
                <w:sz w:val="18"/>
                <w:szCs w:val="18"/>
              </w:rPr>
              <w:t>Quản lý danh mục phân loại nội dung theo kỹ năng</w:t>
            </w:r>
          </w:p>
        </w:tc>
        <w:tc>
          <w:tcPr>
            <w:tcW w:w="276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AF3631">
            <w:pPr>
              <w:autoSpaceDE w:val="0"/>
              <w:snapToGrid w:val="0"/>
              <w:jc w:val="both"/>
              <w:rPr>
                <w:rFonts w:ascii="Arial" w:hAnsi="Arial" w:cs="Arial"/>
                <w:sz w:val="18"/>
                <w:szCs w:val="18"/>
              </w:rPr>
            </w:pPr>
            <w:r w:rsidRPr="003C3086">
              <w:rPr>
                <w:rFonts w:ascii="Arial" w:hAnsi="Arial" w:cs="Arial"/>
                <w:sz w:val="18"/>
                <w:szCs w:val="18"/>
              </w:rPr>
              <w:t>Thêm, sửa, xóa phân loại nội dung. Phân loại nội dung theo kỹ năng bao gồm: từ vựng, ngữ pháp, đọc hiểu, nghe, nói, viết. </w:t>
            </w:r>
          </w:p>
        </w:tc>
        <w:tc>
          <w:tcPr>
            <w:tcW w:w="2400"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Pr>
                <w:rFonts w:ascii="Arial" w:hAnsi="Arial" w:cs="Arial"/>
                <w:sz w:val="18"/>
                <w:szCs w:val="18"/>
              </w:rPr>
              <w:t>skill</w:t>
            </w:r>
          </w:p>
          <w:p w:rsidR="00D9433E" w:rsidRPr="002E6D63" w:rsidRDefault="00D9433E">
            <w:pPr>
              <w:autoSpaceDE w:val="0"/>
              <w:snapToGrid w:val="0"/>
              <w:rPr>
                <w:rFonts w:ascii="Arial" w:hAnsi="Arial" w:cs="Arial"/>
                <w:color w:val="FF0000"/>
                <w:sz w:val="18"/>
                <w:szCs w:val="18"/>
              </w:rPr>
            </w:pPr>
            <w:r w:rsidRPr="002E6D63">
              <w:rPr>
                <w:rFonts w:ascii="Arial" w:hAnsi="Arial" w:cs="Arial"/>
                <w:color w:val="FF0000"/>
                <w:sz w:val="18"/>
                <w:szCs w:val="18"/>
              </w:rPr>
              <w:t>- Ngôn ngữ mặc định chưa được gán vào</w:t>
            </w:r>
          </w:p>
          <w:p w:rsidR="00D9433E" w:rsidRPr="00C9355C" w:rsidRDefault="00D9433E">
            <w:pPr>
              <w:autoSpaceDE w:val="0"/>
              <w:snapToGrid w:val="0"/>
              <w:rPr>
                <w:rFonts w:ascii="Arial" w:hAnsi="Arial" w:cs="Arial"/>
                <w:sz w:val="18"/>
                <w:szCs w:val="18"/>
              </w:rPr>
            </w:pPr>
            <w:r w:rsidRPr="002E6D63">
              <w:rPr>
                <w:rFonts w:ascii="Arial" w:hAnsi="Arial" w:cs="Arial"/>
                <w:color w:val="FF0000"/>
                <w:sz w:val="18"/>
                <w:szCs w:val="18"/>
              </w:rPr>
              <w:t>- Vấn đề là checkbox lock đang ngược quy định là 0: hiển thị</w:t>
            </w: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r>
              <w:rPr>
                <w:rFonts w:ascii="Arial" w:hAnsi="Arial" w:cs="Arial"/>
                <w:sz w:val="18"/>
                <w:szCs w:val="18"/>
              </w:rPr>
              <w:t>hiepth</w:t>
            </w: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8C61A0" w:rsidRDefault="008C61A0" w:rsidP="00F73C2D">
            <w:pPr>
              <w:autoSpaceDE w:val="0"/>
              <w:snapToGrid w:val="0"/>
              <w:jc w:val="both"/>
              <w:rPr>
                <w:rFonts w:ascii="Arial" w:hAnsi="Arial" w:cs="Arial"/>
                <w:sz w:val="18"/>
                <w:szCs w:val="18"/>
              </w:rPr>
            </w:pPr>
            <w:r>
              <w:rPr>
                <w:rFonts w:ascii="Arial" w:hAnsi="Arial" w:cs="Arial"/>
                <w:sz w:val="18"/>
                <w:szCs w:val="18"/>
              </w:rPr>
              <w:t>Đã chuyển sang mô hình mới</w:t>
            </w:r>
          </w:p>
          <w:p w:rsidR="00682959" w:rsidRDefault="008C61A0" w:rsidP="00F73C2D">
            <w:pPr>
              <w:autoSpaceDE w:val="0"/>
              <w:snapToGrid w:val="0"/>
              <w:jc w:val="both"/>
              <w:rPr>
                <w:rFonts w:ascii="Arial" w:hAnsi="Arial" w:cs="Arial"/>
                <w:sz w:val="18"/>
                <w:szCs w:val="18"/>
              </w:rPr>
            </w:pPr>
            <w:r w:rsidRPr="008C61A0">
              <w:rPr>
                <w:rFonts w:ascii="Arial" w:hAnsi="Arial" w:cs="Arial"/>
                <w:sz w:val="18"/>
                <w:szCs w:val="18"/>
              </w:rPr>
              <w:t>/directory/subject/skill</w:t>
            </w:r>
          </w:p>
          <w:p w:rsidR="008C61A0" w:rsidRPr="00C9355C" w:rsidRDefault="008C61A0" w:rsidP="00F73C2D">
            <w:pPr>
              <w:autoSpaceDE w:val="0"/>
              <w:snapToGrid w:val="0"/>
              <w:jc w:val="both"/>
              <w:rPr>
                <w:rFonts w:ascii="Arial" w:hAnsi="Arial" w:cs="Arial"/>
                <w:sz w:val="18"/>
                <w:szCs w:val="18"/>
              </w:rPr>
            </w:pP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Pr="00C9355C" w:rsidRDefault="00682959">
            <w:pPr>
              <w:autoSpaceDE w:val="0"/>
              <w:snapToGrid w:val="0"/>
              <w:rPr>
                <w:rFonts w:ascii="Arial" w:hAnsi="Arial" w:cs="Arial"/>
                <w:color w:val="FF0000"/>
                <w:sz w:val="18"/>
                <w:szCs w:val="18"/>
              </w:rPr>
            </w:pPr>
            <w:r>
              <w:rPr>
                <w:rFonts w:ascii="Arial" w:hAnsi="Arial" w:cs="Arial"/>
                <w:color w:val="FF0000"/>
                <w:sz w:val="18"/>
                <w:szCs w:val="18"/>
              </w:rPr>
              <w:t>done</w:t>
            </w: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r w:rsidRPr="003C3086">
              <w:rPr>
                <w:rFonts w:ascii="Arial" w:hAnsi="Arial" w:cs="Arial"/>
                <w:sz w:val="18"/>
                <w:szCs w:val="18"/>
              </w:rPr>
              <w:t>Quản lý danh mục phân loại nội dung theo bố cục</w:t>
            </w:r>
          </w:p>
        </w:tc>
        <w:tc>
          <w:tcPr>
            <w:tcW w:w="276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AF3631">
            <w:pPr>
              <w:autoSpaceDE w:val="0"/>
              <w:snapToGrid w:val="0"/>
              <w:jc w:val="both"/>
              <w:rPr>
                <w:rFonts w:ascii="Arial" w:hAnsi="Arial" w:cs="Arial"/>
                <w:sz w:val="18"/>
                <w:szCs w:val="18"/>
              </w:rPr>
            </w:pPr>
            <w:r w:rsidRPr="003C3086">
              <w:rPr>
                <w:rFonts w:ascii="Arial" w:hAnsi="Arial" w:cs="Arial"/>
                <w:sz w:val="18"/>
                <w:szCs w:val="18"/>
              </w:rPr>
              <w:t>Thêm, sửa, xóa phân loại nội dung theo bố cục các mục tài liệu bao gồm: Lý thuyết, luyện tập, kiểm tra, thi.</w:t>
            </w:r>
          </w:p>
        </w:tc>
        <w:tc>
          <w:tcPr>
            <w:tcW w:w="2400"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Pr>
                <w:rFonts w:ascii="Arial" w:hAnsi="Arial" w:cs="Arial"/>
                <w:sz w:val="18"/>
                <w:szCs w:val="18"/>
              </w:rPr>
              <w:t>contenttype</w:t>
            </w:r>
          </w:p>
          <w:p w:rsidR="00682959" w:rsidRDefault="00A2203C">
            <w:pPr>
              <w:autoSpaceDE w:val="0"/>
              <w:snapToGrid w:val="0"/>
              <w:rPr>
                <w:rFonts w:ascii="Arial" w:hAnsi="Arial" w:cs="Arial"/>
                <w:color w:val="FF0000"/>
                <w:sz w:val="18"/>
                <w:szCs w:val="18"/>
              </w:rPr>
            </w:pPr>
            <w:r>
              <w:rPr>
                <w:rFonts w:ascii="Arial" w:hAnsi="Arial" w:cs="Arial"/>
                <w:color w:val="FF0000"/>
                <w:sz w:val="18"/>
                <w:szCs w:val="18"/>
              </w:rPr>
              <w:t xml:space="preserve">- </w:t>
            </w:r>
            <w:r w:rsidR="00682959" w:rsidRPr="00CB2CBF">
              <w:rPr>
                <w:rFonts w:ascii="Arial" w:hAnsi="Arial" w:cs="Arial"/>
                <w:color w:val="FF0000"/>
                <w:sz w:val="18"/>
                <w:szCs w:val="18"/>
              </w:rPr>
              <w:t>Đề nghị xem lại với trình duyệt firefox??? Không hiển thị được tab thứ 2 và tab thứ 3 về nội dung – không kết nối lấy dữ liệu được (cho dù đã thực hiện được trên chrome)</w:t>
            </w:r>
          </w:p>
          <w:p w:rsidR="00A2203C" w:rsidRPr="00C9355C" w:rsidRDefault="00A2203C">
            <w:pPr>
              <w:autoSpaceDE w:val="0"/>
              <w:snapToGrid w:val="0"/>
              <w:rPr>
                <w:rFonts w:ascii="Arial" w:hAnsi="Arial" w:cs="Arial"/>
                <w:sz w:val="18"/>
                <w:szCs w:val="18"/>
              </w:rPr>
            </w:pPr>
            <w:r>
              <w:rPr>
                <w:rFonts w:ascii="Arial" w:hAnsi="Arial" w:cs="Arial"/>
                <w:color w:val="FF0000"/>
                <w:sz w:val="18"/>
                <w:szCs w:val="18"/>
              </w:rPr>
              <w:t>- Vấn đề nữa là check lock đang bị ngược, theo quy định 0 là hiên thị hiện tại bị ngược lại</w:t>
            </w: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r>
              <w:rPr>
                <w:rFonts w:ascii="Arial" w:hAnsi="Arial" w:cs="Arial"/>
                <w:sz w:val="18"/>
                <w:szCs w:val="18"/>
              </w:rPr>
              <w:t>hiepth</w:t>
            </w: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682959" w:rsidRDefault="001769B9" w:rsidP="00F73C2D">
            <w:pPr>
              <w:autoSpaceDE w:val="0"/>
              <w:snapToGrid w:val="0"/>
              <w:jc w:val="both"/>
              <w:rPr>
                <w:rFonts w:ascii="Arial" w:hAnsi="Arial" w:cs="Arial"/>
                <w:sz w:val="18"/>
                <w:szCs w:val="18"/>
              </w:rPr>
            </w:pPr>
            <w:r>
              <w:rPr>
                <w:rFonts w:ascii="Arial" w:hAnsi="Arial" w:cs="Arial"/>
                <w:sz w:val="18"/>
                <w:szCs w:val="18"/>
              </w:rPr>
              <w:t>- Đã chuyển sang môi hình mới</w:t>
            </w:r>
          </w:p>
          <w:p w:rsidR="001769B9" w:rsidRPr="00CB2CBF" w:rsidRDefault="001769B9" w:rsidP="00F73C2D">
            <w:pPr>
              <w:autoSpaceDE w:val="0"/>
              <w:snapToGrid w:val="0"/>
              <w:jc w:val="both"/>
              <w:rPr>
                <w:rFonts w:ascii="Arial" w:hAnsi="Arial" w:cs="Arial"/>
                <w:color w:val="FF0000"/>
                <w:sz w:val="18"/>
                <w:szCs w:val="18"/>
              </w:rPr>
            </w:pPr>
            <w:r w:rsidRPr="001769B9">
              <w:rPr>
                <w:rFonts w:ascii="Arial" w:hAnsi="Arial" w:cs="Arial"/>
                <w:color w:val="FF0000"/>
                <w:sz w:val="18"/>
                <w:szCs w:val="18"/>
              </w:rPr>
              <w:t>/directory/subject/</w:t>
            </w:r>
            <w:r>
              <w:rPr>
                <w:rFonts w:ascii="Arial" w:hAnsi="Arial" w:cs="Arial"/>
                <w:color w:val="FF0000"/>
                <w:sz w:val="18"/>
                <w:szCs w:val="18"/>
              </w:rPr>
              <w:t>contenttype</w:t>
            </w:r>
          </w:p>
          <w:p w:rsidR="00682959" w:rsidRPr="00C9355C" w:rsidRDefault="00682959" w:rsidP="00F73C2D">
            <w:pPr>
              <w:autoSpaceDE w:val="0"/>
              <w:snapToGrid w:val="0"/>
              <w:jc w:val="both"/>
              <w:rPr>
                <w:rFonts w:ascii="Arial" w:hAnsi="Arial" w:cs="Arial"/>
                <w:sz w:val="18"/>
                <w:szCs w:val="18"/>
              </w:rPr>
            </w:pP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Pr="00C9355C" w:rsidRDefault="001769B9">
            <w:pPr>
              <w:autoSpaceDE w:val="0"/>
              <w:snapToGrid w:val="0"/>
              <w:rPr>
                <w:rFonts w:ascii="Arial" w:hAnsi="Arial" w:cs="Arial"/>
                <w:color w:val="FF0000"/>
                <w:sz w:val="18"/>
                <w:szCs w:val="18"/>
              </w:rPr>
            </w:pPr>
            <w:r>
              <w:rPr>
                <w:rFonts w:ascii="Arial" w:hAnsi="Arial" w:cs="Arial"/>
                <w:color w:val="FF0000"/>
                <w:sz w:val="18"/>
                <w:szCs w:val="18"/>
              </w:rPr>
              <w:t>Done</w:t>
            </w: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r w:rsidRPr="003C3086">
              <w:rPr>
                <w:rFonts w:ascii="Arial" w:hAnsi="Arial" w:cs="Arial"/>
                <w:sz w:val="18"/>
                <w:szCs w:val="18"/>
              </w:rPr>
              <w:t>Quản lý danh mục phân loại nội dung theo chủ điểm</w:t>
            </w:r>
          </w:p>
        </w:tc>
        <w:tc>
          <w:tcPr>
            <w:tcW w:w="276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AF3631">
            <w:pPr>
              <w:autoSpaceDE w:val="0"/>
              <w:snapToGrid w:val="0"/>
              <w:jc w:val="both"/>
              <w:rPr>
                <w:rFonts w:ascii="Arial" w:hAnsi="Arial" w:cs="Arial"/>
                <w:sz w:val="18"/>
                <w:szCs w:val="18"/>
              </w:rPr>
            </w:pPr>
            <w:r w:rsidRPr="003C3086">
              <w:rPr>
                <w:rFonts w:ascii="Arial" w:hAnsi="Arial" w:cs="Arial"/>
                <w:sz w:val="18"/>
                <w:szCs w:val="18"/>
              </w:rPr>
              <w:t>Thêm, sửa, xóa phân loại nội dung theo chủ điểm. Chủ điểm là một dạng phân loại tuỳ ý do người sử dụng tự mô tả. Việc phân loại theo chủ điểm giúp người sử dụng dễ dàng tạo tìm kiếm các nội dung theo chủ điểm tự tạo nào đó.</w:t>
            </w:r>
          </w:p>
        </w:tc>
        <w:tc>
          <w:tcPr>
            <w:tcW w:w="2400" w:type="dxa"/>
            <w:tcBorders>
              <w:top w:val="single" w:sz="4" w:space="0" w:color="C0C0C0"/>
              <w:left w:val="single" w:sz="4" w:space="0" w:color="C0C0C0"/>
              <w:bottom w:val="single" w:sz="4" w:space="0" w:color="C0C0C0"/>
            </w:tcBorders>
            <w:shd w:val="clear" w:color="auto" w:fill="auto"/>
            <w:vAlign w:val="center"/>
          </w:tcPr>
          <w:p w:rsidR="00682959" w:rsidRDefault="00682959" w:rsidP="00A2047D">
            <w:pPr>
              <w:autoSpaceDE w:val="0"/>
              <w:snapToGrid w:val="0"/>
              <w:rPr>
                <w:rFonts w:ascii="Arial" w:hAnsi="Arial" w:cs="Arial"/>
                <w:sz w:val="18"/>
                <w:szCs w:val="18"/>
              </w:rPr>
            </w:pPr>
            <w:r>
              <w:rPr>
                <w:rFonts w:ascii="Arial" w:hAnsi="Arial" w:cs="Arial"/>
                <w:sz w:val="18"/>
                <w:szCs w:val="18"/>
              </w:rPr>
              <w:t>tag</w:t>
            </w:r>
          </w:p>
          <w:p w:rsidR="009B09D5" w:rsidRDefault="009B09D5" w:rsidP="00A2047D">
            <w:pPr>
              <w:autoSpaceDE w:val="0"/>
              <w:snapToGrid w:val="0"/>
              <w:rPr>
                <w:rFonts w:ascii="Arial" w:hAnsi="Arial" w:cs="Arial"/>
                <w:color w:val="FF0000"/>
                <w:sz w:val="18"/>
                <w:szCs w:val="18"/>
              </w:rPr>
            </w:pPr>
            <w:r>
              <w:rPr>
                <w:rFonts w:ascii="Arial" w:hAnsi="Arial" w:cs="Arial"/>
                <w:color w:val="FF0000"/>
                <w:sz w:val="18"/>
                <w:szCs w:val="18"/>
              </w:rPr>
              <w:t xml:space="preserve">- </w:t>
            </w:r>
            <w:r w:rsidRPr="00CB2CBF">
              <w:rPr>
                <w:rFonts w:ascii="Arial" w:hAnsi="Arial" w:cs="Arial"/>
                <w:color w:val="FF0000"/>
                <w:sz w:val="18"/>
                <w:szCs w:val="18"/>
              </w:rPr>
              <w:t>Đề nghị xem lại với trình duyệt firefox??? Không hiển thị được tab thứ 2 và tab thứ 3 về nội dung – không kết nối lấy dữ liệu được (cho dù đã thực hiện được trên chrome)</w:t>
            </w:r>
          </w:p>
          <w:p w:rsidR="009B09D5" w:rsidRPr="00C9355C" w:rsidRDefault="009B09D5" w:rsidP="00A2047D">
            <w:pPr>
              <w:autoSpaceDE w:val="0"/>
              <w:snapToGrid w:val="0"/>
              <w:rPr>
                <w:rFonts w:ascii="Arial" w:hAnsi="Arial" w:cs="Arial"/>
                <w:sz w:val="18"/>
                <w:szCs w:val="18"/>
              </w:rPr>
            </w:pPr>
            <w:r>
              <w:rPr>
                <w:rFonts w:ascii="Arial" w:hAnsi="Arial" w:cs="Arial"/>
                <w:color w:val="FF0000"/>
                <w:sz w:val="18"/>
                <w:szCs w:val="18"/>
              </w:rPr>
              <w:t>- Vấn đề nữa là check lock đang bị ngược, theo quy định 0 là hiên thị hiện tại bị ngược lại</w:t>
            </w: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r>
              <w:rPr>
                <w:rFonts w:ascii="Arial" w:hAnsi="Arial" w:cs="Arial"/>
                <w:sz w:val="18"/>
                <w:szCs w:val="18"/>
              </w:rPr>
              <w:t>hiepth</w:t>
            </w: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682959" w:rsidRDefault="001769B9" w:rsidP="00F73C2D">
            <w:pPr>
              <w:autoSpaceDE w:val="0"/>
              <w:snapToGrid w:val="0"/>
              <w:jc w:val="both"/>
              <w:rPr>
                <w:rFonts w:ascii="Arial" w:hAnsi="Arial" w:cs="Arial"/>
                <w:sz w:val="18"/>
                <w:szCs w:val="18"/>
              </w:rPr>
            </w:pPr>
            <w:r>
              <w:rPr>
                <w:rFonts w:ascii="Arial" w:hAnsi="Arial" w:cs="Arial"/>
                <w:sz w:val="18"/>
                <w:szCs w:val="18"/>
              </w:rPr>
              <w:t>- Đã chuyển sang mô hình mới</w:t>
            </w:r>
          </w:p>
          <w:p w:rsidR="001769B9" w:rsidRPr="00C9355C" w:rsidRDefault="001769B9" w:rsidP="001769B9">
            <w:pPr>
              <w:autoSpaceDE w:val="0"/>
              <w:snapToGrid w:val="0"/>
              <w:jc w:val="both"/>
              <w:rPr>
                <w:rFonts w:ascii="Arial" w:hAnsi="Arial" w:cs="Arial"/>
                <w:sz w:val="18"/>
                <w:szCs w:val="18"/>
              </w:rPr>
            </w:pPr>
            <w:r w:rsidRPr="001769B9">
              <w:rPr>
                <w:rFonts w:ascii="Arial" w:hAnsi="Arial" w:cs="Arial"/>
                <w:sz w:val="18"/>
                <w:szCs w:val="18"/>
              </w:rPr>
              <w:t>/directory/subject/</w:t>
            </w:r>
            <w:r>
              <w:rPr>
                <w:rFonts w:ascii="Arial" w:hAnsi="Arial" w:cs="Arial"/>
                <w:sz w:val="18"/>
                <w:szCs w:val="18"/>
              </w:rPr>
              <w:t>tag</w:t>
            </w: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Pr="00C9355C" w:rsidRDefault="00682959">
            <w:pPr>
              <w:autoSpaceDE w:val="0"/>
              <w:snapToGrid w:val="0"/>
              <w:rPr>
                <w:rFonts w:ascii="Arial" w:hAnsi="Arial" w:cs="Arial"/>
                <w:color w:val="FF0000"/>
                <w:sz w:val="18"/>
                <w:szCs w:val="18"/>
              </w:rPr>
            </w:pPr>
            <w:r>
              <w:rPr>
                <w:rFonts w:ascii="Arial" w:hAnsi="Arial" w:cs="Arial"/>
                <w:color w:val="FF0000"/>
                <w:sz w:val="18"/>
                <w:szCs w:val="18"/>
              </w:rPr>
              <w:t>done</w:t>
            </w: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sidRPr="003C3086">
              <w:rPr>
                <w:rFonts w:ascii="Arial" w:hAnsi="Arial" w:cs="Arial"/>
                <w:sz w:val="18"/>
                <w:szCs w:val="18"/>
              </w:rPr>
              <w:t>Quản lý danh mục loại câu hỏi</w:t>
            </w:r>
          </w:p>
        </w:tc>
        <w:tc>
          <w:tcPr>
            <w:tcW w:w="2760" w:type="dxa"/>
            <w:tcBorders>
              <w:top w:val="single" w:sz="4" w:space="0" w:color="C0C0C0"/>
              <w:left w:val="single" w:sz="4" w:space="0" w:color="C0C0C0"/>
              <w:bottom w:val="single" w:sz="4" w:space="0" w:color="C0C0C0"/>
            </w:tcBorders>
            <w:shd w:val="clear" w:color="auto" w:fill="auto"/>
            <w:vAlign w:val="center"/>
          </w:tcPr>
          <w:p w:rsidR="00682959" w:rsidRDefault="00682959" w:rsidP="00AF3631">
            <w:pPr>
              <w:autoSpaceDE w:val="0"/>
              <w:snapToGrid w:val="0"/>
              <w:jc w:val="both"/>
              <w:rPr>
                <w:rFonts w:ascii="Arial" w:hAnsi="Arial" w:cs="Arial"/>
                <w:sz w:val="18"/>
                <w:szCs w:val="18"/>
              </w:rPr>
            </w:pPr>
            <w:r w:rsidRPr="003C3086">
              <w:rPr>
                <w:rFonts w:ascii="Arial" w:hAnsi="Arial" w:cs="Arial"/>
                <w:sz w:val="18"/>
                <w:szCs w:val="18"/>
              </w:rPr>
              <w:t>Thêm, sửa, xóa phân loại câu hỏi. Phân loại câu hỏi gồm: Lựa chọn 1 nhiều (multichoice), ghép cặp, viết lại câu, chọn từ đúng, Filling gap, Nghe-nói.</w:t>
            </w:r>
          </w:p>
        </w:tc>
        <w:tc>
          <w:tcPr>
            <w:tcW w:w="2400"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Pr>
                <w:rFonts w:ascii="Arial" w:hAnsi="Arial" w:cs="Arial"/>
                <w:sz w:val="18"/>
                <w:szCs w:val="18"/>
              </w:rPr>
              <w:t>Theo thứ tự mức độ hoàn thiện:</w:t>
            </w:r>
          </w:p>
          <w:p w:rsidR="00682959" w:rsidRDefault="00682959">
            <w:pPr>
              <w:autoSpaceDE w:val="0"/>
              <w:snapToGrid w:val="0"/>
              <w:rPr>
                <w:rFonts w:ascii="Arial" w:hAnsi="Arial" w:cs="Arial"/>
                <w:sz w:val="18"/>
                <w:szCs w:val="18"/>
              </w:rPr>
            </w:pPr>
            <w:r>
              <w:rPr>
                <w:rFonts w:ascii="Arial" w:hAnsi="Arial" w:cs="Arial"/>
                <w:sz w:val="18"/>
                <w:szCs w:val="18"/>
              </w:rPr>
              <w:t>Multichoice: Ok</w:t>
            </w:r>
          </w:p>
          <w:p w:rsidR="00682959" w:rsidRDefault="00682959">
            <w:pPr>
              <w:autoSpaceDE w:val="0"/>
              <w:snapToGrid w:val="0"/>
              <w:rPr>
                <w:rFonts w:ascii="Arial" w:hAnsi="Arial" w:cs="Arial"/>
                <w:sz w:val="18"/>
                <w:szCs w:val="18"/>
              </w:rPr>
            </w:pPr>
            <w:r>
              <w:rPr>
                <w:rFonts w:ascii="Arial" w:hAnsi="Arial" w:cs="Arial"/>
                <w:sz w:val="18"/>
                <w:szCs w:val="18"/>
              </w:rPr>
              <w:t>PA; Ghép đôi: Ok</w:t>
            </w:r>
          </w:p>
          <w:p w:rsidR="00682959" w:rsidRDefault="00682959">
            <w:pPr>
              <w:autoSpaceDE w:val="0"/>
              <w:snapToGrid w:val="0"/>
              <w:rPr>
                <w:rFonts w:ascii="Arial" w:hAnsi="Arial" w:cs="Arial"/>
                <w:sz w:val="18"/>
                <w:szCs w:val="18"/>
              </w:rPr>
            </w:pPr>
            <w:r>
              <w:rPr>
                <w:rFonts w:ascii="Arial" w:hAnsi="Arial" w:cs="Arial"/>
                <w:sz w:val="18"/>
                <w:szCs w:val="18"/>
              </w:rPr>
              <w:t>Viết lại câu : không hài lòng lắm</w:t>
            </w:r>
          </w:p>
          <w:p w:rsidR="00682959" w:rsidRDefault="00682959">
            <w:pPr>
              <w:autoSpaceDE w:val="0"/>
              <w:snapToGrid w:val="0"/>
              <w:rPr>
                <w:rFonts w:ascii="Arial" w:hAnsi="Arial" w:cs="Arial"/>
                <w:sz w:val="18"/>
                <w:szCs w:val="18"/>
              </w:rPr>
            </w:pPr>
            <w:r>
              <w:rPr>
                <w:rFonts w:ascii="Arial" w:hAnsi="Arial" w:cs="Arial"/>
                <w:sz w:val="18"/>
                <w:szCs w:val="18"/>
              </w:rPr>
              <w:lastRenderedPageBreak/>
              <w:t>Nghe nói LA : OK</w:t>
            </w:r>
          </w:p>
          <w:p w:rsidR="00682959" w:rsidRDefault="00682959">
            <w:pPr>
              <w:autoSpaceDE w:val="0"/>
              <w:snapToGrid w:val="0"/>
              <w:rPr>
                <w:rFonts w:ascii="Arial" w:hAnsi="Arial" w:cs="Arial"/>
                <w:sz w:val="18"/>
                <w:szCs w:val="18"/>
              </w:rPr>
            </w:pPr>
            <w:r>
              <w:rPr>
                <w:rFonts w:ascii="Arial" w:hAnsi="Arial" w:cs="Arial"/>
                <w:sz w:val="18"/>
                <w:szCs w:val="18"/>
              </w:rPr>
              <w:t>Các dạng khác chưa test</w:t>
            </w:r>
          </w:p>
          <w:p w:rsidR="00142588" w:rsidRPr="00142588" w:rsidRDefault="00142588">
            <w:pPr>
              <w:autoSpaceDE w:val="0"/>
              <w:snapToGrid w:val="0"/>
              <w:rPr>
                <w:rFonts w:ascii="Arial" w:hAnsi="Arial" w:cs="Arial"/>
                <w:color w:val="FF0000"/>
                <w:sz w:val="18"/>
                <w:szCs w:val="18"/>
              </w:rPr>
            </w:pPr>
            <w:r w:rsidRPr="00142588">
              <w:rPr>
                <w:rFonts w:ascii="Arial" w:hAnsi="Arial" w:cs="Arial"/>
                <w:color w:val="FF0000"/>
                <w:sz w:val="18"/>
                <w:szCs w:val="18"/>
              </w:rPr>
              <w:t>- Vấn đề checkbox lock: 0 là hiển thị</w:t>
            </w:r>
          </w:p>
          <w:p w:rsidR="00682959" w:rsidRPr="00B55880" w:rsidRDefault="000566B8">
            <w:pPr>
              <w:autoSpaceDE w:val="0"/>
              <w:snapToGrid w:val="0"/>
              <w:rPr>
                <w:rFonts w:ascii="Arial" w:hAnsi="Arial" w:cs="Arial"/>
                <w:color w:val="FF0000"/>
                <w:sz w:val="18"/>
                <w:szCs w:val="18"/>
              </w:rPr>
            </w:pPr>
            <w:r w:rsidRPr="00B55880">
              <w:rPr>
                <w:rFonts w:ascii="Arial" w:hAnsi="Arial" w:cs="Arial"/>
                <w:color w:val="FF0000"/>
                <w:sz w:val="18"/>
                <w:szCs w:val="18"/>
              </w:rPr>
              <w:t>- Thiết kế thêm trường lang cho tương đồng với các bảng khác đề nghị cập nhật vào – sorry</w:t>
            </w:r>
          </w:p>
          <w:p w:rsidR="00682959" w:rsidRPr="00C9355C" w:rsidRDefault="00682959">
            <w:pPr>
              <w:autoSpaceDE w:val="0"/>
              <w:snapToGrid w:val="0"/>
              <w:rPr>
                <w:rFonts w:ascii="Arial" w:hAnsi="Arial" w:cs="Arial"/>
                <w:sz w:val="18"/>
                <w:szCs w:val="18"/>
              </w:rPr>
            </w:pP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r>
              <w:rPr>
                <w:rFonts w:ascii="Arial" w:hAnsi="Arial" w:cs="Arial"/>
                <w:sz w:val="18"/>
                <w:szCs w:val="18"/>
              </w:rPr>
              <w:t>hiepth</w:t>
            </w: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682959" w:rsidRDefault="004F6ABA" w:rsidP="00F73C2D">
            <w:pPr>
              <w:autoSpaceDE w:val="0"/>
              <w:snapToGrid w:val="0"/>
              <w:jc w:val="both"/>
              <w:rPr>
                <w:rFonts w:ascii="Arial" w:hAnsi="Arial" w:cs="Arial"/>
                <w:sz w:val="18"/>
                <w:szCs w:val="18"/>
              </w:rPr>
            </w:pPr>
            <w:r>
              <w:rPr>
                <w:rFonts w:ascii="Arial" w:hAnsi="Arial" w:cs="Arial"/>
                <w:sz w:val="18"/>
                <w:szCs w:val="18"/>
              </w:rPr>
              <w:t>Cần chuyển sang mô hình mới</w:t>
            </w:r>
          </w:p>
          <w:p w:rsidR="004F6ABA" w:rsidRPr="00C9355C" w:rsidRDefault="004F6ABA" w:rsidP="00F73C2D">
            <w:pPr>
              <w:autoSpaceDE w:val="0"/>
              <w:snapToGrid w:val="0"/>
              <w:jc w:val="both"/>
              <w:rPr>
                <w:rFonts w:ascii="Arial" w:hAnsi="Arial" w:cs="Arial"/>
                <w:sz w:val="18"/>
                <w:szCs w:val="18"/>
              </w:rPr>
            </w:pPr>
            <w:r>
              <w:rPr>
                <w:rFonts w:ascii="Arial" w:hAnsi="Arial" w:cs="Arial"/>
                <w:sz w:val="18"/>
                <w:szCs w:val="18"/>
              </w:rPr>
              <w:t>/directory/question/questiontype</w:t>
            </w: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Pr="00C9355C" w:rsidRDefault="00CC35BF">
            <w:pPr>
              <w:autoSpaceDE w:val="0"/>
              <w:snapToGrid w:val="0"/>
              <w:rPr>
                <w:rFonts w:ascii="Arial" w:hAnsi="Arial" w:cs="Arial"/>
                <w:color w:val="FF0000"/>
                <w:sz w:val="18"/>
                <w:szCs w:val="18"/>
              </w:rPr>
            </w:pPr>
            <w:r>
              <w:rPr>
                <w:rFonts w:ascii="Arial" w:hAnsi="Arial" w:cs="Arial"/>
                <w:color w:val="FF0000"/>
                <w:sz w:val="18"/>
                <w:szCs w:val="18"/>
              </w:rPr>
              <w:t>done</w:t>
            </w: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sidRPr="003C3086">
              <w:rPr>
                <w:rFonts w:ascii="Arial" w:hAnsi="Arial" w:cs="Arial"/>
                <w:sz w:val="18"/>
                <w:szCs w:val="18"/>
              </w:rPr>
              <w:t>Quản lý danh mục loại câu hỏi theo tình huống sử dụng</w:t>
            </w:r>
          </w:p>
        </w:tc>
        <w:tc>
          <w:tcPr>
            <w:tcW w:w="2760" w:type="dxa"/>
            <w:tcBorders>
              <w:top w:val="single" w:sz="4" w:space="0" w:color="C0C0C0"/>
              <w:left w:val="single" w:sz="4" w:space="0" w:color="C0C0C0"/>
              <w:bottom w:val="single" w:sz="4" w:space="0" w:color="C0C0C0"/>
            </w:tcBorders>
            <w:shd w:val="clear" w:color="auto" w:fill="auto"/>
            <w:vAlign w:val="center"/>
          </w:tcPr>
          <w:p w:rsidR="00682959" w:rsidRDefault="00682959" w:rsidP="00AF3631">
            <w:pPr>
              <w:autoSpaceDE w:val="0"/>
              <w:snapToGrid w:val="0"/>
              <w:jc w:val="both"/>
              <w:rPr>
                <w:rFonts w:ascii="Arial" w:hAnsi="Arial" w:cs="Arial"/>
                <w:sz w:val="18"/>
                <w:szCs w:val="18"/>
              </w:rPr>
            </w:pPr>
            <w:r w:rsidRPr="003C3086">
              <w:rPr>
                <w:rFonts w:ascii="Arial" w:hAnsi="Arial" w:cs="Arial"/>
                <w:sz w:val="18"/>
                <w:szCs w:val="18"/>
              </w:rPr>
              <w:t>Thêm, sửa, xóa phân loại câu hỏi. Phân loại câu hỏi theo tình huốn</w:t>
            </w:r>
            <w:r>
              <w:rPr>
                <w:rFonts w:ascii="Arial" w:hAnsi="Arial" w:cs="Arial"/>
                <w:sz w:val="18"/>
                <w:szCs w:val="18"/>
              </w:rPr>
              <w:t>g</w:t>
            </w:r>
            <w:r w:rsidRPr="003C3086">
              <w:rPr>
                <w:rFonts w:ascii="Arial" w:hAnsi="Arial" w:cs="Arial"/>
                <w:sz w:val="18"/>
                <w:szCs w:val="18"/>
              </w:rPr>
              <w:t xml:space="preserve"> sử dụng gồm: luyện tập, kiểm tra, thi.</w:t>
            </w:r>
          </w:p>
        </w:tc>
        <w:tc>
          <w:tcPr>
            <w:tcW w:w="2400"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Pr>
                <w:rFonts w:ascii="Arial" w:hAnsi="Arial" w:cs="Arial"/>
                <w:sz w:val="18"/>
                <w:szCs w:val="18"/>
              </w:rPr>
              <w:t>(hiện trạng grid không căn chỉnh đúng theo yêu cầu)</w:t>
            </w:r>
          </w:p>
          <w:p w:rsidR="00682959" w:rsidRPr="00C9355C" w:rsidRDefault="00682959">
            <w:pPr>
              <w:autoSpaceDE w:val="0"/>
              <w:snapToGrid w:val="0"/>
              <w:rPr>
                <w:rFonts w:ascii="Arial" w:hAnsi="Arial" w:cs="Arial"/>
                <w:sz w:val="18"/>
                <w:szCs w:val="18"/>
              </w:rPr>
            </w:pPr>
            <w:r>
              <w:rPr>
                <w:rFonts w:ascii="Arial" w:hAnsi="Arial" w:cs="Arial"/>
                <w:sz w:val="18"/>
                <w:szCs w:val="18"/>
              </w:rPr>
              <w:t xml:space="preserve"> (</w:t>
            </w:r>
            <w:r>
              <w:rPr>
                <w:rFonts w:ascii="Courier New" w:hAnsi="Courier New" w:cs="Courier New"/>
                <w:noProof/>
                <w:sz w:val="20"/>
                <w:szCs w:val="20"/>
                <w:lang w:eastAsia="en-US"/>
              </w:rPr>
              <w:t>questionuse)</w:t>
            </w: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Pr>
                <w:rFonts w:ascii="Arial" w:hAnsi="Arial" w:cs="Arial"/>
                <w:sz w:val="18"/>
                <w:szCs w:val="18"/>
              </w:rPr>
              <w:t>hiepth</w:t>
            </w: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682959" w:rsidRDefault="004F6ABA" w:rsidP="00676DF7">
            <w:pPr>
              <w:autoSpaceDE w:val="0"/>
              <w:snapToGrid w:val="0"/>
              <w:jc w:val="both"/>
              <w:rPr>
                <w:rFonts w:ascii="Arial" w:hAnsi="Arial" w:cs="Arial"/>
                <w:sz w:val="18"/>
                <w:szCs w:val="18"/>
              </w:rPr>
            </w:pPr>
            <w:r>
              <w:rPr>
                <w:rFonts w:ascii="Arial" w:hAnsi="Arial" w:cs="Arial"/>
                <w:sz w:val="18"/>
                <w:szCs w:val="18"/>
              </w:rPr>
              <w:t>Cần chuyển sang mô hình mới</w:t>
            </w:r>
          </w:p>
          <w:p w:rsidR="004F6ABA" w:rsidRDefault="004F6ABA" w:rsidP="00676DF7">
            <w:pPr>
              <w:autoSpaceDE w:val="0"/>
              <w:snapToGrid w:val="0"/>
              <w:jc w:val="both"/>
              <w:rPr>
                <w:rFonts w:ascii="Arial" w:hAnsi="Arial" w:cs="Arial"/>
                <w:sz w:val="18"/>
                <w:szCs w:val="18"/>
              </w:rPr>
            </w:pPr>
            <w:r>
              <w:rPr>
                <w:rFonts w:ascii="Arial" w:hAnsi="Arial" w:cs="Arial"/>
                <w:sz w:val="18"/>
                <w:szCs w:val="18"/>
              </w:rPr>
              <w:t>/directory/question/questionuse</w:t>
            </w:r>
          </w:p>
          <w:p w:rsidR="00682959" w:rsidRPr="00C9355C" w:rsidRDefault="00682959" w:rsidP="00F73C2D">
            <w:pPr>
              <w:autoSpaceDE w:val="0"/>
              <w:snapToGrid w:val="0"/>
              <w:jc w:val="both"/>
              <w:rPr>
                <w:rFonts w:ascii="Arial" w:hAnsi="Arial" w:cs="Arial"/>
                <w:sz w:val="18"/>
                <w:szCs w:val="18"/>
              </w:rPr>
            </w:pP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Pr="00C9355C" w:rsidRDefault="00CC35BF" w:rsidP="00676DF7">
            <w:pPr>
              <w:autoSpaceDE w:val="0"/>
              <w:snapToGrid w:val="0"/>
              <w:rPr>
                <w:rFonts w:ascii="Arial" w:hAnsi="Arial" w:cs="Arial"/>
                <w:color w:val="FF0000"/>
                <w:sz w:val="18"/>
                <w:szCs w:val="18"/>
              </w:rPr>
            </w:pPr>
            <w:r>
              <w:rPr>
                <w:rFonts w:ascii="Arial" w:hAnsi="Arial" w:cs="Arial"/>
                <w:color w:val="FF0000"/>
                <w:sz w:val="18"/>
                <w:szCs w:val="18"/>
              </w:rPr>
              <w:t>done</w:t>
            </w: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sidRPr="00997E26">
              <w:rPr>
                <w:rFonts w:ascii="Arial" w:hAnsi="Arial" w:cs="Arial"/>
                <w:sz w:val="18"/>
                <w:szCs w:val="18"/>
              </w:rPr>
              <w:t>Quản lý danh mục tài liệu</w:t>
            </w:r>
          </w:p>
        </w:tc>
        <w:tc>
          <w:tcPr>
            <w:tcW w:w="2760" w:type="dxa"/>
            <w:tcBorders>
              <w:top w:val="single" w:sz="4" w:space="0" w:color="C0C0C0"/>
              <w:left w:val="single" w:sz="4" w:space="0" w:color="C0C0C0"/>
              <w:bottom w:val="single" w:sz="4" w:space="0" w:color="C0C0C0"/>
            </w:tcBorders>
            <w:shd w:val="clear" w:color="auto" w:fill="auto"/>
            <w:vAlign w:val="center"/>
          </w:tcPr>
          <w:p w:rsidR="00682959" w:rsidRDefault="00682959" w:rsidP="00AF3631">
            <w:pPr>
              <w:autoSpaceDE w:val="0"/>
              <w:snapToGrid w:val="0"/>
              <w:jc w:val="both"/>
              <w:rPr>
                <w:rFonts w:ascii="Arial" w:hAnsi="Arial" w:cs="Arial"/>
                <w:sz w:val="18"/>
                <w:szCs w:val="18"/>
              </w:rPr>
            </w:pPr>
            <w:r w:rsidRPr="00997E26">
              <w:rPr>
                <w:rFonts w:ascii="Arial" w:hAnsi="Arial" w:cs="Arial"/>
                <w:sz w:val="18"/>
                <w:szCs w:val="18"/>
              </w:rPr>
              <w:t>Thêm, sửa, xóa đầu mục tài liệu; phân quyền truy cập tài liệu đối với người sử dụng. </w:t>
            </w:r>
          </w:p>
        </w:tc>
        <w:tc>
          <w:tcPr>
            <w:tcW w:w="2400"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Pr>
                <w:rFonts w:ascii="Arial" w:hAnsi="Arial" w:cs="Arial"/>
                <w:sz w:val="18"/>
                <w:szCs w:val="18"/>
              </w:rPr>
              <w:t>subject</w:t>
            </w:r>
          </w:p>
          <w:p w:rsidR="00682959" w:rsidRDefault="00682959" w:rsidP="007B4767">
            <w:pPr>
              <w:autoSpaceDE w:val="0"/>
              <w:snapToGrid w:val="0"/>
              <w:rPr>
                <w:rFonts w:ascii="Arial" w:hAnsi="Arial" w:cs="Arial"/>
                <w:sz w:val="18"/>
                <w:szCs w:val="18"/>
              </w:rPr>
            </w:pPr>
            <w:r>
              <w:rPr>
                <w:rFonts w:ascii="Arial" w:hAnsi="Arial" w:cs="Arial"/>
                <w:sz w:val="18"/>
                <w:szCs w:val="18"/>
              </w:rPr>
              <w:t xml:space="preserve">- </w:t>
            </w:r>
            <w:r w:rsidRPr="007B4767">
              <w:rPr>
                <w:rFonts w:ascii="Arial" w:hAnsi="Arial" w:cs="Arial"/>
                <w:sz w:val="18"/>
                <w:szCs w:val="18"/>
              </w:rPr>
              <w:t xml:space="preserve">Hiện </w:t>
            </w:r>
            <w:r>
              <w:rPr>
                <w:rFonts w:ascii="Arial" w:hAnsi="Arial" w:cs="Arial"/>
                <w:sz w:val="18"/>
                <w:szCs w:val="18"/>
              </w:rPr>
              <w:t xml:space="preserve">trạng: </w:t>
            </w:r>
          </w:p>
          <w:p w:rsidR="00682959" w:rsidRDefault="00682959" w:rsidP="007B4767">
            <w:pPr>
              <w:autoSpaceDE w:val="0"/>
              <w:snapToGrid w:val="0"/>
              <w:rPr>
                <w:rFonts w:ascii="Arial" w:hAnsi="Arial" w:cs="Arial"/>
                <w:sz w:val="18"/>
                <w:szCs w:val="18"/>
              </w:rPr>
            </w:pPr>
            <w:r>
              <w:rPr>
                <w:rFonts w:ascii="Arial" w:hAnsi="Arial" w:cs="Arial"/>
                <w:sz w:val="18"/>
                <w:szCs w:val="18"/>
              </w:rPr>
              <w:t>+ Việc tự động chọn bản ghi đầu, khi chọn sang một bản ghi mới thì không check sang cái mới</w:t>
            </w:r>
          </w:p>
          <w:p w:rsidR="00682959" w:rsidRPr="007B4767" w:rsidRDefault="00682959" w:rsidP="007B4767">
            <w:pPr>
              <w:autoSpaceDE w:val="0"/>
              <w:snapToGrid w:val="0"/>
              <w:rPr>
                <w:rFonts w:ascii="Arial" w:hAnsi="Arial" w:cs="Arial"/>
                <w:sz w:val="18"/>
                <w:szCs w:val="18"/>
              </w:rPr>
            </w:pPr>
            <w:r>
              <w:rPr>
                <w:rFonts w:ascii="Arial" w:hAnsi="Arial" w:cs="Arial"/>
                <w:sz w:val="18"/>
                <w:szCs w:val="18"/>
              </w:rPr>
              <w:t>+ Hiện tại mặc định ngôn ngữ không được thực hiện</w:t>
            </w: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Pr>
                <w:rFonts w:ascii="Arial" w:hAnsi="Arial" w:cs="Arial"/>
                <w:sz w:val="18"/>
                <w:szCs w:val="18"/>
              </w:rPr>
              <w:t>hiepth</w:t>
            </w: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682959" w:rsidRDefault="00B33604" w:rsidP="00F73C2D">
            <w:pPr>
              <w:autoSpaceDE w:val="0"/>
              <w:snapToGrid w:val="0"/>
              <w:jc w:val="both"/>
              <w:rPr>
                <w:rFonts w:ascii="Arial" w:hAnsi="Arial" w:cs="Arial"/>
                <w:sz w:val="18"/>
                <w:szCs w:val="18"/>
              </w:rPr>
            </w:pPr>
            <w:r>
              <w:rPr>
                <w:rFonts w:ascii="Arial" w:hAnsi="Arial" w:cs="Arial"/>
                <w:sz w:val="18"/>
                <w:szCs w:val="18"/>
              </w:rPr>
              <w:t>Cần chuyển sang mô hình mới</w:t>
            </w:r>
          </w:p>
          <w:p w:rsidR="005F6CA9" w:rsidRDefault="005F6CA9" w:rsidP="00F73C2D">
            <w:pPr>
              <w:autoSpaceDE w:val="0"/>
              <w:snapToGrid w:val="0"/>
              <w:jc w:val="both"/>
              <w:rPr>
                <w:rFonts w:ascii="Arial" w:hAnsi="Arial" w:cs="Arial"/>
                <w:sz w:val="18"/>
                <w:szCs w:val="18"/>
              </w:rPr>
            </w:pPr>
            <w:r>
              <w:rPr>
                <w:rFonts w:ascii="Arial" w:hAnsi="Arial" w:cs="Arial"/>
                <w:sz w:val="18"/>
                <w:szCs w:val="18"/>
              </w:rPr>
              <w:t>Xem xét phát triển thêm một mục là danh sách các course của một môn học đang được lựa chọn, nếu trực tiếp có thể sử dụng mô hình link trực tiếp như ở dưới</w:t>
            </w:r>
          </w:p>
          <w:p w:rsidR="00B33604" w:rsidRDefault="00B33604" w:rsidP="00F73C2D">
            <w:pPr>
              <w:autoSpaceDE w:val="0"/>
              <w:snapToGrid w:val="0"/>
              <w:jc w:val="both"/>
              <w:rPr>
                <w:rFonts w:ascii="Arial" w:hAnsi="Arial" w:cs="Arial"/>
                <w:sz w:val="18"/>
                <w:szCs w:val="18"/>
              </w:rPr>
            </w:pPr>
            <w:r>
              <w:rPr>
                <w:rFonts w:ascii="Arial" w:hAnsi="Arial" w:cs="Arial"/>
                <w:sz w:val="18"/>
                <w:szCs w:val="18"/>
              </w:rPr>
              <w:t>/subject/subject/list</w:t>
            </w:r>
          </w:p>
          <w:p w:rsidR="005F6CA9" w:rsidRPr="00C9355C" w:rsidRDefault="005F6CA9" w:rsidP="005F6CA9">
            <w:pPr>
              <w:autoSpaceDE w:val="0"/>
              <w:snapToGrid w:val="0"/>
              <w:jc w:val="both"/>
              <w:rPr>
                <w:rFonts w:ascii="Arial" w:hAnsi="Arial" w:cs="Arial"/>
                <w:sz w:val="18"/>
                <w:szCs w:val="18"/>
              </w:rPr>
            </w:pPr>
            <w:r>
              <w:rPr>
                <w:rFonts w:ascii="Arial" w:hAnsi="Arial" w:cs="Arial"/>
                <w:sz w:val="18"/>
                <w:szCs w:val="18"/>
              </w:rPr>
              <w:t>/subject/subject/course/{subjectcode}</w:t>
            </w: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Pr="00C9355C" w:rsidRDefault="00126666">
            <w:pPr>
              <w:autoSpaceDE w:val="0"/>
              <w:snapToGrid w:val="0"/>
              <w:rPr>
                <w:rFonts w:ascii="Arial" w:hAnsi="Arial" w:cs="Arial"/>
                <w:color w:val="FF0000"/>
                <w:sz w:val="18"/>
                <w:szCs w:val="18"/>
              </w:rPr>
            </w:pPr>
            <w:r>
              <w:rPr>
                <w:rFonts w:ascii="Arial" w:hAnsi="Arial" w:cs="Arial"/>
                <w:color w:val="FF0000"/>
                <w:sz w:val="18"/>
                <w:szCs w:val="18"/>
              </w:rPr>
              <w:t>done</w:t>
            </w: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sidRPr="00FD2738">
              <w:rPr>
                <w:rFonts w:ascii="Arial" w:hAnsi="Arial" w:cs="Arial"/>
                <w:sz w:val="18"/>
                <w:szCs w:val="18"/>
              </w:rPr>
              <w:t>Quản lý danh mục Khoá/Lớp</w:t>
            </w:r>
          </w:p>
        </w:tc>
        <w:tc>
          <w:tcPr>
            <w:tcW w:w="2760" w:type="dxa"/>
            <w:tcBorders>
              <w:top w:val="single" w:sz="4" w:space="0" w:color="C0C0C0"/>
              <w:left w:val="single" w:sz="4" w:space="0" w:color="C0C0C0"/>
              <w:bottom w:val="single" w:sz="4" w:space="0" w:color="C0C0C0"/>
            </w:tcBorders>
            <w:shd w:val="clear" w:color="auto" w:fill="auto"/>
            <w:vAlign w:val="center"/>
          </w:tcPr>
          <w:p w:rsidR="00682959" w:rsidRDefault="00682959" w:rsidP="00AF3631">
            <w:pPr>
              <w:autoSpaceDE w:val="0"/>
              <w:snapToGrid w:val="0"/>
              <w:jc w:val="both"/>
              <w:rPr>
                <w:rFonts w:ascii="Arial" w:hAnsi="Arial" w:cs="Arial"/>
                <w:sz w:val="18"/>
                <w:szCs w:val="18"/>
              </w:rPr>
            </w:pPr>
            <w:r w:rsidRPr="00FD2738">
              <w:rPr>
                <w:rFonts w:ascii="Arial" w:hAnsi="Arial" w:cs="Arial"/>
                <w:sz w:val="18"/>
                <w:szCs w:val="18"/>
              </w:rPr>
              <w:t>Thêm, sửa, xóa các khoá, lớp trong quản lý học viên</w:t>
            </w:r>
          </w:p>
        </w:tc>
        <w:tc>
          <w:tcPr>
            <w:tcW w:w="24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Pr>
                <w:rFonts w:ascii="Arial" w:hAnsi="Arial" w:cs="Arial"/>
                <w:sz w:val="18"/>
                <w:szCs w:val="18"/>
              </w:rPr>
              <w:t>cucpt</w:t>
            </w: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B33604" w:rsidRPr="00B33604" w:rsidRDefault="00B33604" w:rsidP="00B33604">
            <w:pPr>
              <w:rPr>
                <w:rFonts w:ascii="Arial" w:hAnsi="Arial" w:cs="Arial"/>
                <w:sz w:val="18"/>
                <w:szCs w:val="18"/>
              </w:rPr>
            </w:pPr>
            <w:r w:rsidRPr="00B33604">
              <w:rPr>
                <w:rFonts w:ascii="Arial" w:hAnsi="Arial" w:cs="Arial"/>
                <w:sz w:val="18"/>
                <w:szCs w:val="18"/>
              </w:rPr>
              <w:t>Chuyển sang mô hình mới</w:t>
            </w:r>
          </w:p>
          <w:p w:rsidR="00682959" w:rsidRPr="00B33604" w:rsidRDefault="003F5DA2" w:rsidP="00B33604">
            <w:pPr>
              <w:rPr>
                <w:rFonts w:ascii="Arial" w:hAnsi="Arial" w:cs="Arial"/>
                <w:sz w:val="18"/>
                <w:szCs w:val="18"/>
              </w:rPr>
            </w:pPr>
            <w:hyperlink r:id="rId8" w:history="1">
              <w:r w:rsidR="00B33604" w:rsidRPr="00B33604">
                <w:t>/grade/index</w:t>
              </w:r>
            </w:hyperlink>
            <w:r w:rsidR="00B33604" w:rsidRPr="00B33604">
              <w:rPr>
                <w:rFonts w:ascii="Arial" w:hAnsi="Arial" w:cs="Arial"/>
                <w:sz w:val="18"/>
                <w:szCs w:val="18"/>
              </w:rPr>
              <w:t>/grade</w:t>
            </w:r>
          </w:p>
          <w:p w:rsidR="00B33604" w:rsidRPr="00B33604" w:rsidRDefault="003F5DA2" w:rsidP="00B33604">
            <w:pPr>
              <w:rPr>
                <w:rFonts w:ascii="Arial" w:hAnsi="Arial" w:cs="Arial"/>
                <w:sz w:val="18"/>
                <w:szCs w:val="18"/>
              </w:rPr>
            </w:pPr>
            <w:hyperlink r:id="rId9" w:history="1">
              <w:r w:rsidR="00B33604" w:rsidRPr="00B33604">
                <w:t>/grade/index</w:t>
              </w:r>
            </w:hyperlink>
            <w:r w:rsidR="00B33604" w:rsidRPr="00B33604">
              <w:rPr>
                <w:rFonts w:ascii="Arial" w:hAnsi="Arial" w:cs="Arial"/>
                <w:sz w:val="18"/>
                <w:szCs w:val="18"/>
              </w:rPr>
              <w:t>/class</w:t>
            </w:r>
          </w:p>
          <w:p w:rsidR="00B33604" w:rsidRPr="00B33604" w:rsidRDefault="003F5DA2" w:rsidP="00B33604">
            <w:pPr>
              <w:rPr>
                <w:rFonts w:ascii="Arial" w:hAnsi="Arial" w:cs="Arial"/>
                <w:sz w:val="18"/>
                <w:szCs w:val="18"/>
              </w:rPr>
            </w:pPr>
            <w:hyperlink r:id="rId10" w:history="1">
              <w:r w:rsidR="00B33604" w:rsidRPr="00B33604">
                <w:t>/grade/index</w:t>
              </w:r>
            </w:hyperlink>
            <w:r w:rsidR="00B33604" w:rsidRPr="00B33604">
              <w:rPr>
                <w:rFonts w:ascii="Arial" w:hAnsi="Arial" w:cs="Arial"/>
                <w:sz w:val="18"/>
                <w:szCs w:val="18"/>
              </w:rPr>
              <w:t>/student</w:t>
            </w:r>
          </w:p>
          <w:p w:rsidR="00B33604" w:rsidRPr="00C9355C" w:rsidRDefault="00B33604" w:rsidP="00F73C2D">
            <w:pPr>
              <w:autoSpaceDE w:val="0"/>
              <w:snapToGrid w:val="0"/>
              <w:jc w:val="both"/>
              <w:rPr>
                <w:rFonts w:ascii="Arial" w:hAnsi="Arial" w:cs="Arial"/>
                <w:sz w:val="18"/>
                <w:szCs w:val="18"/>
              </w:rPr>
            </w:pP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Default="00CE48D7" w:rsidP="007C45D9">
            <w:pPr>
              <w:autoSpaceDE w:val="0"/>
              <w:snapToGrid w:val="0"/>
              <w:rPr>
                <w:rFonts w:ascii="Arial" w:hAnsi="Arial" w:cs="Arial"/>
                <w:color w:val="FF0000"/>
                <w:sz w:val="18"/>
                <w:szCs w:val="18"/>
              </w:rPr>
            </w:pPr>
            <w:r>
              <w:rPr>
                <w:rFonts w:ascii="Arial" w:hAnsi="Arial" w:cs="Arial"/>
                <w:color w:val="FF0000"/>
                <w:sz w:val="18"/>
                <w:szCs w:val="18"/>
              </w:rPr>
              <w:t>done</w:t>
            </w:r>
          </w:p>
          <w:p w:rsidR="00682959" w:rsidRPr="00C9355C" w:rsidRDefault="00682959" w:rsidP="00891081">
            <w:pPr>
              <w:autoSpaceDE w:val="0"/>
              <w:snapToGrid w:val="0"/>
              <w:rPr>
                <w:rFonts w:ascii="Arial" w:hAnsi="Arial" w:cs="Arial"/>
                <w:color w:val="FF0000"/>
                <w:sz w:val="18"/>
                <w:szCs w:val="18"/>
              </w:rPr>
            </w:pP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sidRPr="00222EAE">
              <w:rPr>
                <w:rFonts w:ascii="Arial" w:hAnsi="Arial" w:cs="Arial"/>
                <w:sz w:val="18"/>
                <w:szCs w:val="18"/>
              </w:rPr>
              <w:t>Quản lý hồ sơ học viên</w:t>
            </w:r>
          </w:p>
        </w:tc>
        <w:tc>
          <w:tcPr>
            <w:tcW w:w="2760" w:type="dxa"/>
            <w:tcBorders>
              <w:top w:val="single" w:sz="4" w:space="0" w:color="C0C0C0"/>
              <w:left w:val="single" w:sz="4" w:space="0" w:color="C0C0C0"/>
              <w:bottom w:val="single" w:sz="4" w:space="0" w:color="C0C0C0"/>
            </w:tcBorders>
            <w:shd w:val="clear" w:color="auto" w:fill="auto"/>
            <w:vAlign w:val="center"/>
          </w:tcPr>
          <w:p w:rsidR="00682959" w:rsidRDefault="00682959" w:rsidP="00AF3631">
            <w:pPr>
              <w:autoSpaceDE w:val="0"/>
              <w:snapToGrid w:val="0"/>
              <w:jc w:val="both"/>
              <w:rPr>
                <w:rFonts w:ascii="Arial" w:hAnsi="Arial" w:cs="Arial"/>
                <w:sz w:val="18"/>
                <w:szCs w:val="18"/>
              </w:rPr>
            </w:pPr>
            <w:r w:rsidRPr="00222EAE">
              <w:rPr>
                <w:rFonts w:ascii="Arial" w:hAnsi="Arial" w:cs="Arial"/>
                <w:sz w:val="18"/>
                <w:szCs w:val="18"/>
              </w:rPr>
              <w:t>Thêm, sửa, xóa hồ sơ học viên. Hồ sơ học viên được quản lý theo khoá, lớp.</w:t>
            </w:r>
          </w:p>
        </w:tc>
        <w:tc>
          <w:tcPr>
            <w:tcW w:w="24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177FE4">
            <w:pPr>
              <w:autoSpaceDE w:val="0"/>
              <w:snapToGrid w:val="0"/>
              <w:jc w:val="both"/>
              <w:rPr>
                <w:rFonts w:ascii="Arial" w:hAnsi="Arial" w:cs="Arial"/>
                <w:sz w:val="18"/>
                <w:szCs w:val="18"/>
              </w:rPr>
            </w:pPr>
            <w:r>
              <w:rPr>
                <w:rFonts w:ascii="Arial" w:hAnsi="Arial" w:cs="Arial"/>
                <w:sz w:val="18"/>
                <w:szCs w:val="18"/>
              </w:rPr>
              <w:t xml:space="preserve">Kiểm tra lại việc thêm vào lớp phù hợp </w:t>
            </w: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Pr>
                <w:rFonts w:ascii="Arial" w:hAnsi="Arial" w:cs="Arial"/>
                <w:sz w:val="18"/>
                <w:szCs w:val="18"/>
              </w:rPr>
              <w:t>cucpt</w:t>
            </w: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682959" w:rsidRPr="00C9355C" w:rsidRDefault="00D4784C" w:rsidP="00F73C2D">
            <w:pPr>
              <w:autoSpaceDE w:val="0"/>
              <w:snapToGrid w:val="0"/>
              <w:jc w:val="both"/>
              <w:rPr>
                <w:rFonts w:ascii="Arial" w:hAnsi="Arial" w:cs="Arial"/>
                <w:sz w:val="18"/>
                <w:szCs w:val="18"/>
              </w:rPr>
            </w:pPr>
            <w:r>
              <w:rPr>
                <w:rFonts w:ascii="Arial" w:hAnsi="Arial" w:cs="Arial"/>
                <w:color w:val="FF0000"/>
                <w:sz w:val="18"/>
                <w:szCs w:val="18"/>
              </w:rPr>
              <w:t>Sử dụng chung với mục trên</w:t>
            </w: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Default="00D02D50">
            <w:pPr>
              <w:autoSpaceDE w:val="0"/>
              <w:snapToGrid w:val="0"/>
              <w:rPr>
                <w:rFonts w:ascii="Arial" w:hAnsi="Arial" w:cs="Arial"/>
                <w:color w:val="FF0000"/>
                <w:sz w:val="18"/>
                <w:szCs w:val="18"/>
              </w:rPr>
            </w:pPr>
            <w:r>
              <w:rPr>
                <w:rFonts w:ascii="Arial" w:hAnsi="Arial" w:cs="Arial"/>
                <w:color w:val="FF0000"/>
                <w:sz w:val="18"/>
                <w:szCs w:val="18"/>
              </w:rPr>
              <w:t>done</w:t>
            </w:r>
          </w:p>
          <w:p w:rsidR="00682959" w:rsidRPr="00C9355C" w:rsidRDefault="00682959" w:rsidP="00891081">
            <w:pPr>
              <w:autoSpaceDE w:val="0"/>
              <w:snapToGrid w:val="0"/>
              <w:rPr>
                <w:rFonts w:ascii="Arial" w:hAnsi="Arial" w:cs="Arial"/>
                <w:color w:val="FF0000"/>
                <w:sz w:val="18"/>
                <w:szCs w:val="18"/>
              </w:rPr>
            </w:pP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sidRPr="00FC7C05">
              <w:rPr>
                <w:rFonts w:ascii="Arial" w:hAnsi="Arial" w:cs="Arial"/>
                <w:sz w:val="18"/>
                <w:szCs w:val="18"/>
              </w:rPr>
              <w:t>Quản lý cấu trúc nội dung tài liệu</w:t>
            </w:r>
          </w:p>
        </w:tc>
        <w:tc>
          <w:tcPr>
            <w:tcW w:w="2760" w:type="dxa"/>
            <w:tcBorders>
              <w:top w:val="single" w:sz="4" w:space="0" w:color="C0C0C0"/>
              <w:left w:val="single" w:sz="4" w:space="0" w:color="C0C0C0"/>
              <w:bottom w:val="single" w:sz="4" w:space="0" w:color="C0C0C0"/>
            </w:tcBorders>
            <w:shd w:val="clear" w:color="auto" w:fill="auto"/>
            <w:vAlign w:val="center"/>
          </w:tcPr>
          <w:p w:rsidR="00682959" w:rsidRDefault="00682959" w:rsidP="00AF3631">
            <w:pPr>
              <w:autoSpaceDE w:val="0"/>
              <w:snapToGrid w:val="0"/>
              <w:jc w:val="both"/>
              <w:rPr>
                <w:rFonts w:ascii="Arial" w:hAnsi="Arial" w:cs="Arial"/>
                <w:sz w:val="18"/>
                <w:szCs w:val="18"/>
              </w:rPr>
            </w:pPr>
            <w:r w:rsidRPr="00FC7C05">
              <w:rPr>
                <w:rFonts w:ascii="Arial" w:hAnsi="Arial" w:cs="Arial"/>
                <w:sz w:val="18"/>
                <w:szCs w:val="18"/>
              </w:rPr>
              <w:t>Thêm, sửa, xóa cấu trúc nội dung tài liệu. Cấu trúc tài liệu được thể hiện dạng cây hoặc danh sách. Cập nhật nội dung cấu trúc tài liệu tiếng Nga trình độ B1</w:t>
            </w:r>
          </w:p>
          <w:p w:rsidR="00682959" w:rsidRPr="002A7E58" w:rsidRDefault="00682959" w:rsidP="002A7E58">
            <w:pPr>
              <w:rPr>
                <w:rFonts w:ascii="Arial" w:hAnsi="Arial" w:cs="Arial"/>
                <w:sz w:val="18"/>
                <w:szCs w:val="18"/>
              </w:rPr>
            </w:pPr>
          </w:p>
          <w:p w:rsidR="00682959" w:rsidRDefault="00682959" w:rsidP="002A7E58">
            <w:pPr>
              <w:rPr>
                <w:rFonts w:ascii="Arial" w:hAnsi="Arial" w:cs="Arial"/>
                <w:sz w:val="18"/>
                <w:szCs w:val="18"/>
              </w:rPr>
            </w:pPr>
          </w:p>
          <w:p w:rsidR="00682959" w:rsidRPr="002A7E58" w:rsidRDefault="00682959" w:rsidP="002A7E58">
            <w:pPr>
              <w:rPr>
                <w:rFonts w:ascii="Arial" w:hAnsi="Arial" w:cs="Arial"/>
                <w:sz w:val="18"/>
                <w:szCs w:val="18"/>
              </w:rPr>
            </w:pPr>
          </w:p>
          <w:p w:rsidR="00682959" w:rsidRPr="002A7E58" w:rsidRDefault="00682959" w:rsidP="002A7E58">
            <w:pPr>
              <w:rPr>
                <w:rFonts w:ascii="Arial" w:hAnsi="Arial" w:cs="Arial"/>
                <w:sz w:val="18"/>
                <w:szCs w:val="18"/>
              </w:rPr>
            </w:pPr>
          </w:p>
        </w:tc>
        <w:tc>
          <w:tcPr>
            <w:tcW w:w="2400" w:type="dxa"/>
            <w:tcBorders>
              <w:top w:val="single" w:sz="4" w:space="0" w:color="C0C0C0"/>
              <w:left w:val="single" w:sz="4" w:space="0" w:color="C0C0C0"/>
              <w:bottom w:val="single" w:sz="4" w:space="0" w:color="C0C0C0"/>
            </w:tcBorders>
            <w:shd w:val="clear" w:color="auto" w:fill="auto"/>
            <w:vAlign w:val="center"/>
          </w:tcPr>
          <w:p w:rsidR="00682959" w:rsidRDefault="00682959" w:rsidP="00FC7C05">
            <w:pPr>
              <w:autoSpaceDE w:val="0"/>
              <w:snapToGrid w:val="0"/>
              <w:jc w:val="both"/>
              <w:rPr>
                <w:rFonts w:ascii="Arial" w:hAnsi="Arial" w:cs="Arial"/>
                <w:sz w:val="18"/>
                <w:szCs w:val="18"/>
              </w:rPr>
            </w:pPr>
            <w:r>
              <w:rPr>
                <w:rFonts w:ascii="Arial" w:hAnsi="Arial" w:cs="Arial"/>
                <w:sz w:val="18"/>
                <w:szCs w:val="18"/>
              </w:rPr>
              <w:lastRenderedPageBreak/>
              <w:t>subjectcontent</w:t>
            </w:r>
          </w:p>
          <w:p w:rsidR="00682959" w:rsidRPr="00C9355C" w:rsidRDefault="00682959" w:rsidP="00FC7C05">
            <w:pPr>
              <w:autoSpaceDE w:val="0"/>
              <w:snapToGrid w:val="0"/>
              <w:jc w:val="both"/>
              <w:rPr>
                <w:rFonts w:ascii="Arial" w:hAnsi="Arial" w:cs="Arial"/>
                <w:sz w:val="18"/>
                <w:szCs w:val="18"/>
              </w:rPr>
            </w:pPr>
            <w:r>
              <w:rPr>
                <w:rFonts w:ascii="Arial" w:hAnsi="Arial" w:cs="Arial"/>
                <w:sz w:val="18"/>
                <w:szCs w:val="18"/>
              </w:rPr>
              <w:t>Kiểm tra lại việc thêm các nội dung liên quan đến kiểm tra</w:t>
            </w: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Pr>
                <w:rFonts w:ascii="Arial" w:hAnsi="Arial" w:cs="Arial"/>
                <w:sz w:val="18"/>
                <w:szCs w:val="18"/>
              </w:rPr>
              <w:t>cucpt</w:t>
            </w: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8152DA" w:rsidRDefault="008152DA" w:rsidP="00F73C2D">
            <w:pPr>
              <w:autoSpaceDE w:val="0"/>
              <w:snapToGrid w:val="0"/>
              <w:jc w:val="both"/>
              <w:rPr>
                <w:rFonts w:ascii="Arial" w:hAnsi="Arial" w:cs="Arial"/>
                <w:color w:val="FF0000"/>
                <w:sz w:val="18"/>
                <w:szCs w:val="18"/>
              </w:rPr>
            </w:pPr>
            <w:r>
              <w:rPr>
                <w:rFonts w:ascii="Arial" w:hAnsi="Arial" w:cs="Arial"/>
                <w:color w:val="FF0000"/>
                <w:sz w:val="18"/>
                <w:szCs w:val="18"/>
              </w:rPr>
              <w:t>Chuyển sang mô hình mới</w:t>
            </w:r>
          </w:p>
          <w:p w:rsidR="008152DA" w:rsidRDefault="004C705E" w:rsidP="00F73C2D">
            <w:pPr>
              <w:autoSpaceDE w:val="0"/>
              <w:snapToGrid w:val="0"/>
              <w:jc w:val="both"/>
              <w:rPr>
                <w:rFonts w:ascii="Arial" w:hAnsi="Arial" w:cs="Arial"/>
                <w:color w:val="FF0000"/>
                <w:sz w:val="18"/>
                <w:szCs w:val="18"/>
              </w:rPr>
            </w:pPr>
            <w:r>
              <w:rPr>
                <w:rFonts w:ascii="Arial" w:hAnsi="Arial" w:cs="Arial"/>
                <w:color w:val="FF0000"/>
                <w:sz w:val="18"/>
                <w:szCs w:val="18"/>
              </w:rPr>
              <w:t>/subject</w:t>
            </w:r>
            <w:r w:rsidR="008152DA">
              <w:rPr>
                <w:rFonts w:ascii="Arial" w:hAnsi="Arial" w:cs="Arial"/>
                <w:color w:val="FF0000"/>
                <w:sz w:val="18"/>
                <w:szCs w:val="18"/>
              </w:rPr>
              <w:t>content</w:t>
            </w:r>
            <w:r w:rsidR="00A23A80">
              <w:rPr>
                <w:rFonts w:ascii="Arial" w:hAnsi="Arial" w:cs="Arial"/>
                <w:color w:val="FF0000"/>
                <w:sz w:val="18"/>
                <w:szCs w:val="18"/>
              </w:rPr>
              <w:t>/{parentcode}</w:t>
            </w:r>
          </w:p>
          <w:p w:rsidR="00682959" w:rsidRDefault="005A6D3D" w:rsidP="004C705E">
            <w:pPr>
              <w:autoSpaceDE w:val="0"/>
              <w:snapToGrid w:val="0"/>
              <w:jc w:val="both"/>
              <w:rPr>
                <w:rFonts w:ascii="Arial" w:hAnsi="Arial" w:cs="Arial"/>
                <w:sz w:val="18"/>
                <w:szCs w:val="18"/>
              </w:rPr>
            </w:pPr>
            <w:r>
              <w:rPr>
                <w:rFonts w:ascii="Arial" w:hAnsi="Arial" w:cs="Arial"/>
                <w:sz w:val="18"/>
                <w:szCs w:val="18"/>
              </w:rPr>
              <w:t xml:space="preserve"> Mr.Uyên xem lại:</w:t>
            </w:r>
          </w:p>
          <w:p w:rsidR="005A6D3D" w:rsidRDefault="005A6D3D" w:rsidP="004C705E">
            <w:pPr>
              <w:autoSpaceDE w:val="0"/>
              <w:snapToGrid w:val="0"/>
              <w:jc w:val="both"/>
              <w:rPr>
                <w:rFonts w:ascii="Arial" w:hAnsi="Arial" w:cs="Arial"/>
                <w:sz w:val="18"/>
                <w:szCs w:val="18"/>
              </w:rPr>
            </w:pPr>
            <w:r>
              <w:rPr>
                <w:rFonts w:ascii="Arial" w:hAnsi="Arial" w:cs="Arial"/>
                <w:sz w:val="18"/>
                <w:szCs w:val="18"/>
              </w:rPr>
              <w:t>Combobox contenttype chưa set lại được giá trị</w:t>
            </w:r>
          </w:p>
          <w:p w:rsidR="004C705E" w:rsidRPr="00063105" w:rsidRDefault="004C705E" w:rsidP="004C705E">
            <w:pPr>
              <w:autoSpaceDE w:val="0"/>
              <w:snapToGrid w:val="0"/>
              <w:jc w:val="both"/>
              <w:rPr>
                <w:rFonts w:ascii="Arial" w:hAnsi="Arial" w:cs="Arial"/>
                <w:sz w:val="18"/>
                <w:szCs w:val="18"/>
              </w:rPr>
            </w:pP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Default="0018600B" w:rsidP="00465A16">
            <w:pPr>
              <w:autoSpaceDE w:val="0"/>
              <w:snapToGrid w:val="0"/>
              <w:rPr>
                <w:rFonts w:ascii="Arial" w:hAnsi="Arial" w:cs="Arial"/>
                <w:color w:val="FF0000"/>
                <w:sz w:val="18"/>
                <w:szCs w:val="18"/>
              </w:rPr>
            </w:pPr>
            <w:r>
              <w:rPr>
                <w:rFonts w:ascii="Arial" w:hAnsi="Arial" w:cs="Arial"/>
                <w:color w:val="FF0000"/>
                <w:sz w:val="18"/>
                <w:szCs w:val="18"/>
              </w:rPr>
              <w:t>DONE</w:t>
            </w:r>
          </w:p>
          <w:p w:rsidR="00682959" w:rsidRPr="00C9355C" w:rsidRDefault="00682959" w:rsidP="00465A16">
            <w:pPr>
              <w:autoSpaceDE w:val="0"/>
              <w:snapToGrid w:val="0"/>
              <w:rPr>
                <w:rFonts w:ascii="Arial" w:hAnsi="Arial" w:cs="Arial"/>
                <w:color w:val="FF0000"/>
                <w:sz w:val="18"/>
                <w:szCs w:val="18"/>
              </w:rPr>
            </w:pP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sidRPr="00AF3631">
              <w:rPr>
                <w:rFonts w:ascii="Arial" w:hAnsi="Arial" w:cs="Arial"/>
                <w:sz w:val="18"/>
                <w:szCs w:val="18"/>
              </w:rPr>
              <w:t>Quản lý nội dung lý thuyết</w:t>
            </w:r>
          </w:p>
        </w:tc>
        <w:tc>
          <w:tcPr>
            <w:tcW w:w="2760" w:type="dxa"/>
            <w:tcBorders>
              <w:top w:val="single" w:sz="4" w:space="0" w:color="C0C0C0"/>
              <w:left w:val="single" w:sz="4" w:space="0" w:color="C0C0C0"/>
              <w:bottom w:val="single" w:sz="4" w:space="0" w:color="C0C0C0"/>
            </w:tcBorders>
            <w:shd w:val="clear" w:color="auto" w:fill="auto"/>
            <w:vAlign w:val="center"/>
          </w:tcPr>
          <w:p w:rsidR="00682959" w:rsidRDefault="00682959" w:rsidP="00AF3631">
            <w:pPr>
              <w:autoSpaceDE w:val="0"/>
              <w:snapToGrid w:val="0"/>
              <w:jc w:val="both"/>
              <w:rPr>
                <w:rFonts w:ascii="Arial" w:hAnsi="Arial" w:cs="Arial"/>
                <w:sz w:val="18"/>
                <w:szCs w:val="18"/>
              </w:rPr>
            </w:pPr>
            <w:r w:rsidRPr="00AF3631">
              <w:rPr>
                <w:rFonts w:ascii="Arial" w:hAnsi="Arial" w:cs="Arial"/>
                <w:sz w:val="18"/>
                <w:szCs w:val="18"/>
              </w:rPr>
              <w:t>Thêm, sửa, xóa nội dung học liệu chi tiết các bài học. Nội dung học liệu có thể bao gồm các dạng dữ liệu: Text, Âm thanh, Hình ảnh, Video. Cập nhật nội dung học liệu chi tiết 180 tiết, 10 bài học tiếng Nga trình độ B1. Dữ liệu được cập nhật trên mạng LAN của phòng máy hoặc trên máy tính cá nhân của giáo viên.</w:t>
            </w:r>
          </w:p>
        </w:tc>
        <w:tc>
          <w:tcPr>
            <w:tcW w:w="24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FC7C05">
            <w:pPr>
              <w:autoSpaceDE w:val="0"/>
              <w:snapToGrid w:val="0"/>
              <w:jc w:val="both"/>
              <w:rPr>
                <w:rFonts w:ascii="Arial" w:hAnsi="Arial" w:cs="Arial"/>
                <w:sz w:val="18"/>
                <w:szCs w:val="18"/>
              </w:rPr>
            </w:pP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Pr>
                <w:rFonts w:ascii="Arial" w:hAnsi="Arial" w:cs="Arial"/>
                <w:sz w:val="18"/>
                <w:szCs w:val="18"/>
              </w:rPr>
              <w:t>cucpt</w:t>
            </w: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682959" w:rsidRPr="00C9355C" w:rsidRDefault="00D102E8" w:rsidP="00F73C2D">
            <w:pPr>
              <w:autoSpaceDE w:val="0"/>
              <w:snapToGrid w:val="0"/>
              <w:jc w:val="both"/>
              <w:rPr>
                <w:rFonts w:ascii="Arial" w:hAnsi="Arial" w:cs="Arial"/>
                <w:sz w:val="18"/>
                <w:szCs w:val="18"/>
              </w:rPr>
            </w:pPr>
            <w:r>
              <w:rPr>
                <w:rFonts w:ascii="Arial" w:hAnsi="Arial" w:cs="Arial"/>
                <w:color w:val="FF0000"/>
                <w:sz w:val="18"/>
                <w:szCs w:val="18"/>
              </w:rPr>
              <w:t>Trùng với cái trên</w:t>
            </w: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Default="004C149D">
            <w:pPr>
              <w:autoSpaceDE w:val="0"/>
              <w:snapToGrid w:val="0"/>
              <w:rPr>
                <w:rFonts w:ascii="Arial" w:hAnsi="Arial" w:cs="Arial"/>
                <w:color w:val="FF0000"/>
                <w:sz w:val="18"/>
                <w:szCs w:val="18"/>
              </w:rPr>
            </w:pPr>
            <w:r>
              <w:rPr>
                <w:rFonts w:ascii="Arial" w:hAnsi="Arial" w:cs="Arial"/>
                <w:color w:val="FF0000"/>
                <w:sz w:val="18"/>
                <w:szCs w:val="18"/>
              </w:rPr>
              <w:t>DONE</w:t>
            </w:r>
          </w:p>
          <w:p w:rsidR="00682959" w:rsidRPr="00C9355C" w:rsidRDefault="00682959">
            <w:pPr>
              <w:autoSpaceDE w:val="0"/>
              <w:snapToGrid w:val="0"/>
              <w:rPr>
                <w:rFonts w:ascii="Arial" w:hAnsi="Arial" w:cs="Arial"/>
                <w:color w:val="FF0000"/>
                <w:sz w:val="18"/>
                <w:szCs w:val="18"/>
              </w:rPr>
            </w:pP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sidRPr="00A079AB">
              <w:rPr>
                <w:rFonts w:ascii="Arial" w:hAnsi="Arial" w:cs="Arial"/>
                <w:sz w:val="18"/>
                <w:szCs w:val="18"/>
              </w:rPr>
              <w:t>Quản lý ngân hàng câu hỏi</w:t>
            </w:r>
          </w:p>
        </w:tc>
        <w:tc>
          <w:tcPr>
            <w:tcW w:w="2760" w:type="dxa"/>
            <w:tcBorders>
              <w:top w:val="single" w:sz="4" w:space="0" w:color="C0C0C0"/>
              <w:left w:val="single" w:sz="4" w:space="0" w:color="C0C0C0"/>
              <w:bottom w:val="single" w:sz="4" w:space="0" w:color="C0C0C0"/>
            </w:tcBorders>
            <w:shd w:val="clear" w:color="auto" w:fill="auto"/>
            <w:vAlign w:val="center"/>
          </w:tcPr>
          <w:p w:rsidR="00682959" w:rsidRDefault="00682959" w:rsidP="00AF3631">
            <w:pPr>
              <w:autoSpaceDE w:val="0"/>
              <w:snapToGrid w:val="0"/>
              <w:jc w:val="both"/>
              <w:rPr>
                <w:rFonts w:ascii="Arial" w:hAnsi="Arial" w:cs="Arial"/>
                <w:sz w:val="18"/>
                <w:szCs w:val="18"/>
              </w:rPr>
            </w:pPr>
            <w:r w:rsidRPr="00A079AB">
              <w:rPr>
                <w:rFonts w:ascii="Arial" w:hAnsi="Arial" w:cs="Arial"/>
                <w:sz w:val="18"/>
                <w:szCs w:val="18"/>
              </w:rPr>
              <w:t>Thêm, sửa, xóa  câu hỏi. Mỗi câu hỏi có thể là một trong các dạng: Lựa chọn 1 nhiều (multichoice), ghép cặp, viết lại câu, chọn từ đúng, Filling gap, Nghe-nói (theo danh mục phân loại câu hỏi). Cập nhật ngân hàng câu hỏi gồm: 300 câu trắc nghiệm từ vựng, 160 câu đọc hiểu, 160 câu viết, 100 câu kỹ năng nghe, 15 phiếu kỹ năng nói. Mỗi câu hỏi có thể có một hoặc nhiều câu hỏi chi tiết, mỗi câu hỏi chi tiết có các phương án trả lời và xác định phương án đúng</w:t>
            </w:r>
          </w:p>
        </w:tc>
        <w:tc>
          <w:tcPr>
            <w:tcW w:w="24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FC7C05">
            <w:pPr>
              <w:autoSpaceDE w:val="0"/>
              <w:snapToGrid w:val="0"/>
              <w:jc w:val="both"/>
              <w:rPr>
                <w:rFonts w:ascii="Arial" w:hAnsi="Arial" w:cs="Arial"/>
                <w:sz w:val="18"/>
                <w:szCs w:val="18"/>
              </w:rPr>
            </w:pPr>
            <w:r w:rsidRPr="00A079AB">
              <w:rPr>
                <w:rFonts w:ascii="Arial" w:hAnsi="Arial" w:cs="Arial"/>
                <w:sz w:val="18"/>
                <w:szCs w:val="18"/>
              </w:rPr>
              <w:t>Chi tiết câu hỏi, câu trả lời 1 nhiều được ổn; chưa nhập được câu trả lời; Trong nội dung trả lời mục nội dung câu hỏi là cái gì</w:t>
            </w: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Pr>
                <w:rFonts w:ascii="Arial" w:hAnsi="Arial" w:cs="Arial"/>
                <w:sz w:val="18"/>
                <w:szCs w:val="18"/>
              </w:rPr>
              <w:t>hiepth</w:t>
            </w:r>
            <w:r w:rsidR="00AC0C0A">
              <w:rPr>
                <w:rFonts w:ascii="Arial" w:hAnsi="Arial" w:cs="Arial"/>
                <w:sz w:val="18"/>
                <w:szCs w:val="18"/>
              </w:rPr>
              <w:t>/uyennm</w:t>
            </w: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1475E9" w:rsidRDefault="001475E9" w:rsidP="00F73C2D">
            <w:pPr>
              <w:autoSpaceDE w:val="0"/>
              <w:snapToGrid w:val="0"/>
              <w:jc w:val="both"/>
              <w:rPr>
                <w:rFonts w:ascii="Arial" w:hAnsi="Arial" w:cs="Arial"/>
                <w:color w:val="FF0000"/>
                <w:sz w:val="18"/>
                <w:szCs w:val="18"/>
              </w:rPr>
            </w:pPr>
            <w:r>
              <w:rPr>
                <w:rFonts w:ascii="Arial" w:hAnsi="Arial" w:cs="Arial"/>
                <w:color w:val="FF0000"/>
                <w:sz w:val="18"/>
                <w:szCs w:val="18"/>
              </w:rPr>
              <w:t>Chuyển sang mô hình mới</w:t>
            </w:r>
          </w:p>
          <w:p w:rsidR="00682959" w:rsidRDefault="00815755" w:rsidP="00F73C2D">
            <w:pPr>
              <w:autoSpaceDE w:val="0"/>
              <w:snapToGrid w:val="0"/>
              <w:jc w:val="both"/>
              <w:rPr>
                <w:rFonts w:ascii="Arial" w:hAnsi="Arial" w:cs="Arial"/>
                <w:color w:val="FF0000"/>
                <w:sz w:val="18"/>
                <w:szCs w:val="18"/>
              </w:rPr>
            </w:pPr>
            <w:r>
              <w:rPr>
                <w:rFonts w:ascii="Arial" w:hAnsi="Arial" w:cs="Arial"/>
                <w:color w:val="FF0000"/>
                <w:sz w:val="18"/>
                <w:szCs w:val="18"/>
              </w:rPr>
              <w:t>/question/list/</w:t>
            </w:r>
          </w:p>
          <w:p w:rsidR="00AC0C0A" w:rsidRDefault="00AC0C0A" w:rsidP="00F73C2D">
            <w:pPr>
              <w:autoSpaceDE w:val="0"/>
              <w:snapToGrid w:val="0"/>
              <w:jc w:val="both"/>
              <w:rPr>
                <w:rFonts w:ascii="Arial" w:hAnsi="Arial" w:cs="Arial"/>
                <w:color w:val="FF0000"/>
                <w:sz w:val="18"/>
                <w:szCs w:val="18"/>
              </w:rPr>
            </w:pPr>
            <w:r>
              <w:rPr>
                <w:rFonts w:ascii="Arial" w:hAnsi="Arial" w:cs="Arial"/>
                <w:color w:val="FF0000"/>
                <w:sz w:val="18"/>
                <w:szCs w:val="18"/>
              </w:rPr>
              <w:t>Đã thực hiện:</w:t>
            </w:r>
          </w:p>
          <w:p w:rsidR="00AC0C0A" w:rsidRDefault="00AC0C0A" w:rsidP="00F73C2D">
            <w:pPr>
              <w:autoSpaceDE w:val="0"/>
              <w:snapToGrid w:val="0"/>
              <w:jc w:val="both"/>
              <w:rPr>
                <w:rFonts w:ascii="Arial" w:hAnsi="Arial" w:cs="Arial"/>
                <w:color w:val="FF0000"/>
                <w:sz w:val="18"/>
                <w:szCs w:val="18"/>
              </w:rPr>
            </w:pPr>
            <w:r>
              <w:rPr>
                <w:rFonts w:ascii="Arial" w:hAnsi="Arial" w:cs="Arial"/>
                <w:color w:val="FF0000"/>
                <w:sz w:val="18"/>
                <w:szCs w:val="18"/>
              </w:rPr>
              <w:t xml:space="preserve">MS, WR, CO, </w:t>
            </w:r>
            <w:r w:rsidR="00A42D1A">
              <w:rPr>
                <w:rFonts w:ascii="Arial" w:hAnsi="Arial" w:cs="Arial"/>
                <w:color w:val="FF0000"/>
                <w:sz w:val="18"/>
                <w:szCs w:val="18"/>
              </w:rPr>
              <w:t>PA</w:t>
            </w:r>
            <w:r w:rsidR="001804C2">
              <w:rPr>
                <w:rFonts w:ascii="Arial" w:hAnsi="Arial" w:cs="Arial"/>
                <w:color w:val="FF0000"/>
                <w:sz w:val="18"/>
                <w:szCs w:val="18"/>
              </w:rPr>
              <w:t>, MC</w:t>
            </w:r>
            <w:r w:rsidR="00B124C7">
              <w:rPr>
                <w:rFonts w:ascii="Arial" w:hAnsi="Arial" w:cs="Arial"/>
                <w:color w:val="FF0000"/>
                <w:sz w:val="18"/>
                <w:szCs w:val="18"/>
              </w:rPr>
              <w:t>, LA, Fi, FG</w:t>
            </w:r>
          </w:p>
          <w:p w:rsidR="00B124C7" w:rsidRPr="00AC0C0A" w:rsidRDefault="00B124C7" w:rsidP="00F73C2D">
            <w:pPr>
              <w:autoSpaceDE w:val="0"/>
              <w:snapToGrid w:val="0"/>
              <w:jc w:val="both"/>
              <w:rPr>
                <w:rFonts w:ascii="Arial" w:hAnsi="Arial" w:cs="Arial"/>
                <w:color w:val="FF0000"/>
                <w:sz w:val="18"/>
                <w:szCs w:val="18"/>
              </w:rPr>
            </w:pPr>
            <w:r>
              <w:rPr>
                <w:rFonts w:ascii="Arial" w:hAnsi="Arial" w:cs="Arial"/>
                <w:color w:val="FF0000"/>
                <w:sz w:val="18"/>
                <w:szCs w:val="18"/>
              </w:rPr>
              <w:t>Cần phải xem lại FI, FG co phép kéo thả</w:t>
            </w: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Pr="00C9355C" w:rsidRDefault="00682959">
            <w:pPr>
              <w:autoSpaceDE w:val="0"/>
              <w:snapToGrid w:val="0"/>
              <w:rPr>
                <w:rFonts w:ascii="Arial" w:hAnsi="Arial" w:cs="Arial"/>
                <w:color w:val="FF0000"/>
                <w:sz w:val="18"/>
                <w:szCs w:val="18"/>
              </w:rPr>
            </w:pPr>
            <w:r>
              <w:rPr>
                <w:rFonts w:ascii="Arial" w:hAnsi="Arial" w:cs="Arial"/>
                <w:color w:val="FF0000"/>
                <w:sz w:val="18"/>
                <w:szCs w:val="18"/>
              </w:rPr>
              <w:t>Working</w:t>
            </w: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sidRPr="00C87611">
              <w:rPr>
                <w:rFonts w:ascii="Arial" w:hAnsi="Arial" w:cs="Arial"/>
                <w:sz w:val="18"/>
                <w:szCs w:val="18"/>
              </w:rPr>
              <w:t>Quản lý nội dung luyện tập</w:t>
            </w:r>
          </w:p>
        </w:tc>
        <w:tc>
          <w:tcPr>
            <w:tcW w:w="2760" w:type="dxa"/>
            <w:tcBorders>
              <w:top w:val="single" w:sz="4" w:space="0" w:color="C0C0C0"/>
              <w:left w:val="single" w:sz="4" w:space="0" w:color="C0C0C0"/>
              <w:bottom w:val="single" w:sz="4" w:space="0" w:color="C0C0C0"/>
            </w:tcBorders>
            <w:shd w:val="clear" w:color="auto" w:fill="auto"/>
            <w:vAlign w:val="center"/>
          </w:tcPr>
          <w:p w:rsidR="00682959" w:rsidRDefault="00682959" w:rsidP="00AF3631">
            <w:pPr>
              <w:autoSpaceDE w:val="0"/>
              <w:snapToGrid w:val="0"/>
              <w:jc w:val="both"/>
              <w:rPr>
                <w:rFonts w:ascii="Arial" w:hAnsi="Arial" w:cs="Arial"/>
                <w:sz w:val="18"/>
                <w:szCs w:val="18"/>
              </w:rPr>
            </w:pPr>
            <w:r w:rsidRPr="00C87611">
              <w:rPr>
                <w:rFonts w:ascii="Arial" w:hAnsi="Arial" w:cs="Arial"/>
                <w:sz w:val="18"/>
                <w:szCs w:val="18"/>
              </w:rPr>
              <w:t>Thêm, sửa, xóa nội dung luyện tập chi tiết của các mục trong nội dung tài liệu. Nội dung luyện tập là một số câu hỏi xác định được lấy ra từ ngân hàng câu hỏi. Dữ liệu được cập nhật trên mạng LAN của phòng máy hoặc trên máy tính cá nhân của giáo viên.</w:t>
            </w:r>
          </w:p>
        </w:tc>
        <w:tc>
          <w:tcPr>
            <w:tcW w:w="2400" w:type="dxa"/>
            <w:tcBorders>
              <w:top w:val="single" w:sz="4" w:space="0" w:color="C0C0C0"/>
              <w:left w:val="single" w:sz="4" w:space="0" w:color="C0C0C0"/>
              <w:bottom w:val="single" w:sz="4" w:space="0" w:color="C0C0C0"/>
            </w:tcBorders>
            <w:shd w:val="clear" w:color="auto" w:fill="auto"/>
            <w:vAlign w:val="center"/>
          </w:tcPr>
          <w:p w:rsidR="00682959" w:rsidRDefault="00682959" w:rsidP="00FC7C05">
            <w:pPr>
              <w:autoSpaceDE w:val="0"/>
              <w:snapToGrid w:val="0"/>
              <w:jc w:val="both"/>
              <w:rPr>
                <w:rFonts w:ascii="Arial" w:hAnsi="Arial" w:cs="Arial"/>
                <w:sz w:val="18"/>
                <w:szCs w:val="18"/>
              </w:rPr>
            </w:pPr>
            <w:r>
              <w:rPr>
                <w:rFonts w:ascii="Arial" w:hAnsi="Arial" w:cs="Arial"/>
                <w:sz w:val="18"/>
                <w:szCs w:val="18"/>
              </w:rPr>
              <w:t>- Chọn được nội dung luyên tập và chuẩn bị được đợt thi để cho chức năng liên quan đến thi</w:t>
            </w:r>
          </w:p>
          <w:p w:rsidR="00682959" w:rsidRPr="002C6779" w:rsidRDefault="00682959" w:rsidP="00FC7C05">
            <w:pPr>
              <w:autoSpaceDE w:val="0"/>
              <w:snapToGrid w:val="0"/>
              <w:jc w:val="both"/>
              <w:rPr>
                <w:rFonts w:ascii="Arial" w:hAnsi="Arial" w:cs="Arial"/>
                <w:color w:val="FF0000"/>
                <w:sz w:val="18"/>
                <w:szCs w:val="18"/>
              </w:rPr>
            </w:pPr>
            <w:r w:rsidRPr="002C6779">
              <w:rPr>
                <w:rFonts w:ascii="Arial" w:hAnsi="Arial" w:cs="Arial"/>
                <w:color w:val="FF0000"/>
                <w:sz w:val="18"/>
                <w:szCs w:val="18"/>
                <w:highlight w:val="yellow"/>
              </w:rPr>
              <w:t>????</w:t>
            </w: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Pr>
                <w:rFonts w:ascii="Arial" w:hAnsi="Arial" w:cs="Arial"/>
                <w:sz w:val="18"/>
                <w:szCs w:val="18"/>
              </w:rPr>
              <w:t>cucpt</w:t>
            </w: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682959" w:rsidRPr="00E60E9F" w:rsidRDefault="004C149D" w:rsidP="00756602">
            <w:pPr>
              <w:autoSpaceDE w:val="0"/>
              <w:snapToGrid w:val="0"/>
              <w:jc w:val="both"/>
              <w:rPr>
                <w:rFonts w:ascii="Arial" w:hAnsi="Arial" w:cs="Arial"/>
                <w:color w:val="FF0000"/>
                <w:sz w:val="18"/>
                <w:szCs w:val="18"/>
              </w:rPr>
            </w:pPr>
            <w:r>
              <w:rPr>
                <w:rFonts w:ascii="Arial" w:hAnsi="Arial" w:cs="Arial"/>
                <w:color w:val="FF0000"/>
                <w:sz w:val="18"/>
                <w:szCs w:val="18"/>
              </w:rPr>
              <w:t>/CourseStudied/Index</w:t>
            </w:r>
          </w:p>
          <w:p w:rsidR="00E60E9F" w:rsidRPr="00C9355C" w:rsidRDefault="00E60E9F" w:rsidP="00756602">
            <w:pPr>
              <w:autoSpaceDE w:val="0"/>
              <w:snapToGrid w:val="0"/>
              <w:jc w:val="both"/>
              <w:rPr>
                <w:rFonts w:ascii="Arial" w:hAnsi="Arial" w:cs="Arial"/>
                <w:sz w:val="18"/>
                <w:szCs w:val="18"/>
              </w:rPr>
            </w:pP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Pr="00C9355C" w:rsidRDefault="00E60E9F">
            <w:pPr>
              <w:autoSpaceDE w:val="0"/>
              <w:snapToGrid w:val="0"/>
              <w:rPr>
                <w:rFonts w:ascii="Arial" w:hAnsi="Arial" w:cs="Arial"/>
                <w:color w:val="FF0000"/>
                <w:sz w:val="18"/>
                <w:szCs w:val="18"/>
              </w:rPr>
            </w:pPr>
            <w:r>
              <w:rPr>
                <w:rFonts w:ascii="Arial" w:hAnsi="Arial" w:cs="Arial"/>
                <w:color w:val="FF0000"/>
                <w:sz w:val="18"/>
                <w:szCs w:val="18"/>
              </w:rPr>
              <w:t>done</w:t>
            </w: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sidRPr="009D789F">
              <w:rPr>
                <w:rFonts w:ascii="Arial" w:hAnsi="Arial" w:cs="Arial"/>
                <w:sz w:val="18"/>
                <w:szCs w:val="18"/>
              </w:rPr>
              <w:t>Quản lý nội dung kiểm tra</w:t>
            </w:r>
          </w:p>
        </w:tc>
        <w:tc>
          <w:tcPr>
            <w:tcW w:w="2760" w:type="dxa"/>
            <w:tcBorders>
              <w:top w:val="single" w:sz="4" w:space="0" w:color="C0C0C0"/>
              <w:left w:val="single" w:sz="4" w:space="0" w:color="C0C0C0"/>
              <w:bottom w:val="single" w:sz="4" w:space="0" w:color="C0C0C0"/>
            </w:tcBorders>
            <w:shd w:val="clear" w:color="auto" w:fill="auto"/>
            <w:vAlign w:val="center"/>
          </w:tcPr>
          <w:p w:rsidR="00682959" w:rsidRDefault="00682959" w:rsidP="00AF3631">
            <w:pPr>
              <w:autoSpaceDE w:val="0"/>
              <w:snapToGrid w:val="0"/>
              <w:jc w:val="both"/>
              <w:rPr>
                <w:rFonts w:ascii="Arial" w:hAnsi="Arial" w:cs="Arial"/>
                <w:sz w:val="18"/>
                <w:szCs w:val="18"/>
              </w:rPr>
            </w:pPr>
            <w:r w:rsidRPr="009D789F">
              <w:rPr>
                <w:rFonts w:ascii="Arial" w:hAnsi="Arial" w:cs="Arial"/>
                <w:sz w:val="18"/>
                <w:szCs w:val="18"/>
              </w:rPr>
              <w:t>Thêm, sửa, xóa nội dung kiểm tra. Mỗi nội dung kiểm tra gồm: Mục kiếm thức cần kiểm tra, số lượng câu hỏi mỗi mục; thời gian và điểm đánh giá của mỗi câu hỏi. Nội dung kiểm tra có thể được làm cho một mục, một chương, giữa kỳ hoặc kết thúc khoá học. </w:t>
            </w:r>
          </w:p>
        </w:tc>
        <w:tc>
          <w:tcPr>
            <w:tcW w:w="24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FC7C05">
            <w:pPr>
              <w:autoSpaceDE w:val="0"/>
              <w:snapToGrid w:val="0"/>
              <w:jc w:val="both"/>
              <w:rPr>
                <w:rFonts w:ascii="Arial" w:hAnsi="Arial" w:cs="Arial"/>
                <w:sz w:val="18"/>
                <w:szCs w:val="18"/>
              </w:rPr>
            </w:pPr>
            <w:r>
              <w:rPr>
                <w:rFonts w:ascii="Arial" w:hAnsi="Arial" w:cs="Arial"/>
                <w:sz w:val="18"/>
                <w:szCs w:val="18"/>
              </w:rPr>
              <w:t>Sinh các đề kiểm tra</w:t>
            </w: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Pr>
                <w:rFonts w:ascii="Arial" w:hAnsi="Arial" w:cs="Arial"/>
                <w:sz w:val="18"/>
                <w:szCs w:val="18"/>
              </w:rPr>
              <w:t>cucpt</w:t>
            </w: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682959" w:rsidRPr="00E60E9F" w:rsidRDefault="00E60E9F" w:rsidP="00F73C2D">
            <w:pPr>
              <w:autoSpaceDE w:val="0"/>
              <w:snapToGrid w:val="0"/>
              <w:jc w:val="both"/>
              <w:rPr>
                <w:rFonts w:ascii="Arial" w:hAnsi="Arial" w:cs="Arial"/>
                <w:color w:val="FF0000"/>
                <w:sz w:val="18"/>
                <w:szCs w:val="18"/>
              </w:rPr>
            </w:pPr>
            <w:r w:rsidRPr="00E60E9F">
              <w:rPr>
                <w:rFonts w:ascii="Arial" w:hAnsi="Arial" w:cs="Arial"/>
                <w:color w:val="FF0000"/>
                <w:sz w:val="18"/>
                <w:szCs w:val="18"/>
              </w:rPr>
              <w:t>Trùng với cái trên</w:t>
            </w: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Pr="00C9355C" w:rsidRDefault="004C149D">
            <w:pPr>
              <w:autoSpaceDE w:val="0"/>
              <w:snapToGrid w:val="0"/>
              <w:rPr>
                <w:rFonts w:ascii="Arial" w:hAnsi="Arial" w:cs="Arial"/>
                <w:color w:val="FF0000"/>
                <w:sz w:val="18"/>
                <w:szCs w:val="18"/>
              </w:rPr>
            </w:pPr>
            <w:r>
              <w:rPr>
                <w:rFonts w:ascii="Arial" w:hAnsi="Arial" w:cs="Arial"/>
                <w:color w:val="FF0000"/>
                <w:sz w:val="18"/>
                <w:szCs w:val="18"/>
              </w:rPr>
              <w:t>done</w:t>
            </w: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sidRPr="009D789F">
              <w:rPr>
                <w:rFonts w:ascii="Arial" w:hAnsi="Arial" w:cs="Arial"/>
                <w:sz w:val="18"/>
                <w:szCs w:val="18"/>
              </w:rPr>
              <w:t>Tạo cấu trúc đề</w:t>
            </w:r>
          </w:p>
        </w:tc>
        <w:tc>
          <w:tcPr>
            <w:tcW w:w="2760" w:type="dxa"/>
            <w:tcBorders>
              <w:top w:val="single" w:sz="4" w:space="0" w:color="C0C0C0"/>
              <w:left w:val="single" w:sz="4" w:space="0" w:color="C0C0C0"/>
              <w:bottom w:val="single" w:sz="4" w:space="0" w:color="C0C0C0"/>
            </w:tcBorders>
            <w:shd w:val="clear" w:color="auto" w:fill="auto"/>
            <w:vAlign w:val="center"/>
          </w:tcPr>
          <w:p w:rsidR="00682959" w:rsidRDefault="00682959" w:rsidP="00AF3631">
            <w:pPr>
              <w:autoSpaceDE w:val="0"/>
              <w:snapToGrid w:val="0"/>
              <w:jc w:val="both"/>
              <w:rPr>
                <w:rFonts w:ascii="Arial" w:hAnsi="Arial" w:cs="Arial"/>
                <w:sz w:val="18"/>
                <w:szCs w:val="18"/>
              </w:rPr>
            </w:pPr>
            <w:r w:rsidRPr="009D789F">
              <w:rPr>
                <w:rFonts w:ascii="Arial" w:hAnsi="Arial" w:cs="Arial"/>
                <w:sz w:val="18"/>
                <w:szCs w:val="18"/>
              </w:rPr>
              <w:t>Thêm, sửa, xoá cấu trúc đề thi. Cấu trúc đề được xác định dựa trên nội dung thi/kiểm tra, số lượng câu hỏi và điểm tương ứng cho mỗi nội dung đó.</w:t>
            </w:r>
          </w:p>
        </w:tc>
        <w:tc>
          <w:tcPr>
            <w:tcW w:w="24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FC7C05">
            <w:pPr>
              <w:autoSpaceDE w:val="0"/>
              <w:snapToGrid w:val="0"/>
              <w:jc w:val="both"/>
              <w:rPr>
                <w:rFonts w:ascii="Arial" w:hAnsi="Arial" w:cs="Arial"/>
                <w:sz w:val="18"/>
                <w:szCs w:val="18"/>
              </w:rPr>
            </w:pPr>
            <w:r>
              <w:rPr>
                <w:rFonts w:ascii="Arial" w:hAnsi="Arial" w:cs="Arial"/>
                <w:sz w:val="18"/>
                <w:szCs w:val="18"/>
              </w:rPr>
              <w:t>- Xem thêm ở mục 2.1.</w:t>
            </w: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Pr>
                <w:rFonts w:ascii="Arial" w:hAnsi="Arial" w:cs="Arial"/>
                <w:sz w:val="18"/>
                <w:szCs w:val="18"/>
              </w:rPr>
              <w:t>cucpt</w:t>
            </w: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227D55" w:rsidRDefault="00227D55" w:rsidP="00F73C2D">
            <w:pPr>
              <w:autoSpaceDE w:val="0"/>
              <w:snapToGrid w:val="0"/>
              <w:jc w:val="both"/>
              <w:rPr>
                <w:rFonts w:ascii="Arial" w:hAnsi="Arial" w:cs="Arial"/>
                <w:color w:val="FF0000"/>
                <w:sz w:val="18"/>
                <w:szCs w:val="18"/>
              </w:rPr>
            </w:pPr>
            <w:r>
              <w:rPr>
                <w:rFonts w:ascii="Arial" w:hAnsi="Arial" w:cs="Arial"/>
                <w:color w:val="FF0000"/>
                <w:sz w:val="18"/>
                <w:szCs w:val="18"/>
              </w:rPr>
              <w:t>Chuyển sang mô hình mới</w:t>
            </w:r>
          </w:p>
          <w:p w:rsidR="00682959" w:rsidRPr="00C9355C" w:rsidRDefault="00227D55" w:rsidP="00F73C2D">
            <w:pPr>
              <w:autoSpaceDE w:val="0"/>
              <w:snapToGrid w:val="0"/>
              <w:jc w:val="both"/>
              <w:rPr>
                <w:rFonts w:ascii="Arial" w:hAnsi="Arial" w:cs="Arial"/>
                <w:sz w:val="18"/>
                <w:szCs w:val="18"/>
              </w:rPr>
            </w:pPr>
            <w:r>
              <w:rPr>
                <w:rFonts w:ascii="Arial" w:hAnsi="Arial" w:cs="Arial"/>
                <w:color w:val="FF0000"/>
                <w:sz w:val="18"/>
                <w:szCs w:val="18"/>
              </w:rPr>
              <w:t>/test/teststruct</w:t>
            </w: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Pr="00C9355C" w:rsidRDefault="00F46C8E" w:rsidP="00CB54F3">
            <w:pPr>
              <w:autoSpaceDE w:val="0"/>
              <w:snapToGrid w:val="0"/>
              <w:rPr>
                <w:rFonts w:ascii="Arial" w:hAnsi="Arial" w:cs="Arial"/>
                <w:color w:val="FF0000"/>
                <w:sz w:val="18"/>
                <w:szCs w:val="18"/>
              </w:rPr>
            </w:pPr>
            <w:r>
              <w:rPr>
                <w:rFonts w:ascii="Arial" w:hAnsi="Arial" w:cs="Arial"/>
                <w:color w:val="FF0000"/>
                <w:sz w:val="18"/>
                <w:szCs w:val="18"/>
              </w:rPr>
              <w:t>done</w:t>
            </w: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sidRPr="00A93EA5">
              <w:rPr>
                <w:rFonts w:ascii="Arial" w:hAnsi="Arial" w:cs="Arial"/>
                <w:sz w:val="18"/>
                <w:szCs w:val="18"/>
              </w:rPr>
              <w:t>Quản lý lớp học</w:t>
            </w:r>
          </w:p>
        </w:tc>
        <w:tc>
          <w:tcPr>
            <w:tcW w:w="2760" w:type="dxa"/>
            <w:tcBorders>
              <w:top w:val="single" w:sz="4" w:space="0" w:color="C0C0C0"/>
              <w:left w:val="single" w:sz="4" w:space="0" w:color="C0C0C0"/>
              <w:bottom w:val="single" w:sz="4" w:space="0" w:color="C0C0C0"/>
            </w:tcBorders>
            <w:shd w:val="clear" w:color="auto" w:fill="auto"/>
            <w:vAlign w:val="center"/>
          </w:tcPr>
          <w:p w:rsidR="00682959" w:rsidRDefault="00682959" w:rsidP="00AF3631">
            <w:pPr>
              <w:autoSpaceDE w:val="0"/>
              <w:snapToGrid w:val="0"/>
              <w:jc w:val="both"/>
              <w:rPr>
                <w:rFonts w:ascii="Arial" w:hAnsi="Arial" w:cs="Arial"/>
                <w:sz w:val="18"/>
                <w:szCs w:val="18"/>
              </w:rPr>
            </w:pPr>
            <w:r w:rsidRPr="00A93EA5">
              <w:rPr>
                <w:rFonts w:ascii="Arial" w:hAnsi="Arial" w:cs="Arial"/>
                <w:sz w:val="18"/>
                <w:szCs w:val="18"/>
              </w:rPr>
              <w:t>Thêm, sửa, xóa lớp môn học. Lớp môn học được quản lý gồm ba thành phần: Cấu trúc nội dung dựa trên cấu trúc nội dung tài liệu, học viên tham gia lớp môn học và giáo viên tham gia giảng dạy.</w:t>
            </w:r>
          </w:p>
        </w:tc>
        <w:tc>
          <w:tcPr>
            <w:tcW w:w="24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FC7C05">
            <w:pPr>
              <w:autoSpaceDE w:val="0"/>
              <w:snapToGrid w:val="0"/>
              <w:jc w:val="both"/>
              <w:rPr>
                <w:rFonts w:ascii="Arial" w:hAnsi="Arial" w:cs="Arial"/>
                <w:sz w:val="18"/>
                <w:szCs w:val="18"/>
              </w:rPr>
            </w:pP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Default="00D102E8">
            <w:pPr>
              <w:autoSpaceDE w:val="0"/>
              <w:snapToGrid w:val="0"/>
              <w:rPr>
                <w:rFonts w:ascii="Arial" w:hAnsi="Arial" w:cs="Arial"/>
                <w:sz w:val="18"/>
                <w:szCs w:val="18"/>
              </w:rPr>
            </w:pPr>
            <w:r>
              <w:rPr>
                <w:rFonts w:ascii="Arial" w:hAnsi="Arial" w:cs="Arial"/>
                <w:sz w:val="18"/>
                <w:szCs w:val="18"/>
              </w:rPr>
              <w:t>hie</w:t>
            </w:r>
            <w:r w:rsidR="00164471">
              <w:rPr>
                <w:rFonts w:ascii="Arial" w:hAnsi="Arial" w:cs="Arial"/>
                <w:sz w:val="18"/>
                <w:szCs w:val="18"/>
              </w:rPr>
              <w:t>pth</w:t>
            </w: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45666A" w:rsidRDefault="0045666A" w:rsidP="00F73C2D">
            <w:pPr>
              <w:autoSpaceDE w:val="0"/>
              <w:snapToGrid w:val="0"/>
              <w:jc w:val="both"/>
              <w:rPr>
                <w:rFonts w:ascii="Arial" w:hAnsi="Arial" w:cs="Arial"/>
                <w:color w:val="FF0000"/>
                <w:sz w:val="18"/>
                <w:szCs w:val="18"/>
              </w:rPr>
            </w:pPr>
            <w:r>
              <w:rPr>
                <w:rFonts w:ascii="Arial" w:hAnsi="Arial" w:cs="Arial"/>
                <w:color w:val="FF0000"/>
                <w:sz w:val="18"/>
                <w:szCs w:val="18"/>
              </w:rPr>
              <w:t>Chuyển sang mô hình mới</w:t>
            </w:r>
          </w:p>
          <w:p w:rsidR="00682959" w:rsidRDefault="00682959" w:rsidP="00F73C2D">
            <w:pPr>
              <w:autoSpaceDE w:val="0"/>
              <w:snapToGrid w:val="0"/>
              <w:jc w:val="both"/>
              <w:rPr>
                <w:rFonts w:ascii="Arial" w:hAnsi="Arial" w:cs="Arial"/>
                <w:color w:val="FF0000"/>
                <w:sz w:val="18"/>
                <w:szCs w:val="18"/>
              </w:rPr>
            </w:pPr>
            <w:r>
              <w:rPr>
                <w:rFonts w:ascii="Arial" w:hAnsi="Arial" w:cs="Arial"/>
                <w:color w:val="FF0000"/>
                <w:sz w:val="18"/>
                <w:szCs w:val="18"/>
              </w:rPr>
              <w:t>/course</w:t>
            </w:r>
            <w:r w:rsidR="0045666A">
              <w:rPr>
                <w:rFonts w:ascii="Arial" w:hAnsi="Arial" w:cs="Arial"/>
                <w:color w:val="FF0000"/>
                <w:sz w:val="18"/>
                <w:szCs w:val="18"/>
              </w:rPr>
              <w:t>/list</w:t>
            </w:r>
          </w:p>
          <w:p w:rsidR="009663B8" w:rsidRDefault="009663B8" w:rsidP="00F73C2D">
            <w:pPr>
              <w:autoSpaceDE w:val="0"/>
              <w:snapToGrid w:val="0"/>
              <w:jc w:val="both"/>
              <w:rPr>
                <w:rFonts w:ascii="Arial" w:hAnsi="Arial" w:cs="Arial"/>
                <w:color w:val="FF0000"/>
                <w:sz w:val="18"/>
                <w:szCs w:val="18"/>
              </w:rPr>
            </w:pPr>
            <w:r>
              <w:rPr>
                <w:rFonts w:ascii="Arial" w:hAnsi="Arial" w:cs="Arial"/>
                <w:color w:val="FF0000"/>
                <w:sz w:val="18"/>
                <w:szCs w:val="18"/>
              </w:rPr>
              <w:t>/coursecontent/index</w:t>
            </w:r>
          </w:p>
          <w:p w:rsidR="009663B8" w:rsidRPr="00C9355C" w:rsidRDefault="009663B8" w:rsidP="00F73C2D">
            <w:pPr>
              <w:autoSpaceDE w:val="0"/>
              <w:snapToGrid w:val="0"/>
              <w:jc w:val="both"/>
              <w:rPr>
                <w:rFonts w:ascii="Arial" w:hAnsi="Arial" w:cs="Arial"/>
                <w:sz w:val="18"/>
                <w:szCs w:val="18"/>
              </w:rPr>
            </w:pP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Pr="00C9355C" w:rsidRDefault="004C149D" w:rsidP="00B763DF">
            <w:pPr>
              <w:autoSpaceDE w:val="0"/>
              <w:snapToGrid w:val="0"/>
              <w:rPr>
                <w:rFonts w:ascii="Arial" w:hAnsi="Arial" w:cs="Arial"/>
                <w:color w:val="FF0000"/>
                <w:sz w:val="18"/>
                <w:szCs w:val="18"/>
              </w:rPr>
            </w:pPr>
            <w:r>
              <w:rPr>
                <w:rFonts w:ascii="Arial" w:hAnsi="Arial" w:cs="Arial"/>
                <w:color w:val="FF0000"/>
                <w:sz w:val="18"/>
                <w:szCs w:val="18"/>
              </w:rPr>
              <w:t>dơn</w:t>
            </w: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sidRPr="00213B8B">
              <w:rPr>
                <w:rFonts w:ascii="Arial" w:hAnsi="Arial" w:cs="Arial"/>
                <w:sz w:val="18"/>
                <w:szCs w:val="18"/>
              </w:rPr>
              <w:t>Điều hành lớp học</w:t>
            </w:r>
          </w:p>
        </w:tc>
        <w:tc>
          <w:tcPr>
            <w:tcW w:w="2760" w:type="dxa"/>
            <w:tcBorders>
              <w:top w:val="single" w:sz="4" w:space="0" w:color="C0C0C0"/>
              <w:left w:val="single" w:sz="4" w:space="0" w:color="C0C0C0"/>
              <w:bottom w:val="single" w:sz="4" w:space="0" w:color="C0C0C0"/>
            </w:tcBorders>
            <w:shd w:val="clear" w:color="auto" w:fill="auto"/>
            <w:vAlign w:val="center"/>
          </w:tcPr>
          <w:p w:rsidR="00682959" w:rsidRDefault="00682959" w:rsidP="00AF3631">
            <w:pPr>
              <w:autoSpaceDE w:val="0"/>
              <w:snapToGrid w:val="0"/>
              <w:jc w:val="both"/>
              <w:rPr>
                <w:rFonts w:ascii="Arial" w:hAnsi="Arial" w:cs="Arial"/>
                <w:sz w:val="18"/>
                <w:szCs w:val="18"/>
              </w:rPr>
            </w:pPr>
            <w:r w:rsidRPr="00213B8B">
              <w:rPr>
                <w:rFonts w:ascii="Arial" w:hAnsi="Arial" w:cs="Arial"/>
                <w:sz w:val="18"/>
                <w:szCs w:val="18"/>
              </w:rPr>
              <w:t>Thêm, sửa, xóa các buổi lên lớp của giáo viên. Trong mỗi buổi lên lớp giáo viên có thể: xác định nội dung giảng dạy, giao bài kiểm tra/thi cho học viên.</w:t>
            </w:r>
          </w:p>
        </w:tc>
        <w:tc>
          <w:tcPr>
            <w:tcW w:w="24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FC7C05">
            <w:pPr>
              <w:autoSpaceDE w:val="0"/>
              <w:snapToGrid w:val="0"/>
              <w:jc w:val="both"/>
              <w:rPr>
                <w:rFonts w:ascii="Arial" w:hAnsi="Arial" w:cs="Arial"/>
                <w:sz w:val="18"/>
                <w:szCs w:val="18"/>
              </w:rPr>
            </w:pP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Pr>
                <w:rFonts w:ascii="Arial" w:hAnsi="Arial" w:cs="Arial"/>
                <w:sz w:val="18"/>
                <w:szCs w:val="18"/>
              </w:rPr>
              <w:t>cucpt</w:t>
            </w: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614EFD" w:rsidRPr="00614EFD" w:rsidRDefault="00614EFD" w:rsidP="00614EFD">
            <w:pPr>
              <w:rPr>
                <w:rFonts w:ascii="Arial" w:hAnsi="Arial" w:cs="Arial"/>
                <w:sz w:val="18"/>
                <w:szCs w:val="18"/>
              </w:rPr>
            </w:pPr>
            <w:r w:rsidRPr="00614EFD">
              <w:rPr>
                <w:rFonts w:ascii="Arial" w:hAnsi="Arial" w:cs="Arial"/>
                <w:sz w:val="18"/>
                <w:szCs w:val="18"/>
              </w:rPr>
              <w:t>Chuyển sang mô hình mới</w:t>
            </w:r>
          </w:p>
          <w:p w:rsidR="00A66F00" w:rsidRPr="003D6094" w:rsidRDefault="004C149D" w:rsidP="00A66F00">
            <w:pPr>
              <w:autoSpaceDE w:val="0"/>
              <w:snapToGrid w:val="0"/>
              <w:rPr>
                <w:rFonts w:ascii="Arial" w:hAnsi="Arial" w:cs="Arial"/>
                <w:color w:val="0000FF"/>
                <w:sz w:val="18"/>
                <w:szCs w:val="18"/>
                <w:u w:val="single"/>
              </w:rPr>
            </w:pPr>
            <w:r>
              <w:t>/CourseStudied/Index</w:t>
            </w:r>
          </w:p>
          <w:p w:rsidR="00A66F00" w:rsidRDefault="00A66F00" w:rsidP="00DC1C06">
            <w:pPr>
              <w:autoSpaceDE w:val="0"/>
              <w:snapToGrid w:val="0"/>
              <w:rPr>
                <w:rFonts w:ascii="Arial" w:hAnsi="Arial" w:cs="Arial"/>
                <w:color w:val="FF0000"/>
                <w:sz w:val="18"/>
                <w:szCs w:val="18"/>
              </w:rPr>
            </w:pPr>
          </w:p>
          <w:p w:rsidR="00682959" w:rsidRPr="00C9355C" w:rsidRDefault="00682959" w:rsidP="00DC1C06">
            <w:pPr>
              <w:autoSpaceDE w:val="0"/>
              <w:snapToGrid w:val="0"/>
              <w:jc w:val="both"/>
              <w:rPr>
                <w:rFonts w:ascii="Arial" w:hAnsi="Arial" w:cs="Arial"/>
                <w:sz w:val="18"/>
                <w:szCs w:val="18"/>
              </w:rPr>
            </w:pPr>
            <w:r>
              <w:rPr>
                <w:rFonts w:ascii="Arial" w:hAnsi="Arial" w:cs="Arial"/>
                <w:color w:val="FF0000"/>
                <w:sz w:val="18"/>
                <w:szCs w:val="18"/>
              </w:rPr>
              <w:t>(tab nội dung đã học)</w:t>
            </w: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Default="004C149D" w:rsidP="00122D39">
            <w:pPr>
              <w:autoSpaceDE w:val="0"/>
              <w:snapToGrid w:val="0"/>
              <w:rPr>
                <w:rFonts w:ascii="Arial" w:hAnsi="Arial" w:cs="Arial"/>
                <w:color w:val="FF0000"/>
                <w:sz w:val="18"/>
                <w:szCs w:val="18"/>
              </w:rPr>
            </w:pPr>
            <w:r>
              <w:rPr>
                <w:rFonts w:ascii="Arial" w:hAnsi="Arial" w:cs="Arial"/>
                <w:color w:val="FF0000"/>
                <w:sz w:val="18"/>
                <w:szCs w:val="18"/>
              </w:rPr>
              <w:t>done</w:t>
            </w:r>
          </w:p>
          <w:p w:rsidR="00682959" w:rsidRPr="00C9355C" w:rsidRDefault="00682959" w:rsidP="00122D39">
            <w:pPr>
              <w:autoSpaceDE w:val="0"/>
              <w:snapToGrid w:val="0"/>
              <w:rPr>
                <w:rFonts w:ascii="Arial" w:hAnsi="Arial" w:cs="Arial"/>
                <w:color w:val="FF0000"/>
                <w:sz w:val="18"/>
                <w:szCs w:val="18"/>
              </w:rPr>
            </w:pP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sidRPr="00DE57F7">
              <w:rPr>
                <w:rFonts w:ascii="Arial" w:hAnsi="Arial" w:cs="Arial"/>
                <w:sz w:val="18"/>
                <w:szCs w:val="18"/>
              </w:rPr>
              <w:t>Hồ sơ học tập</w:t>
            </w:r>
          </w:p>
        </w:tc>
        <w:tc>
          <w:tcPr>
            <w:tcW w:w="2760" w:type="dxa"/>
            <w:tcBorders>
              <w:top w:val="single" w:sz="4" w:space="0" w:color="C0C0C0"/>
              <w:left w:val="single" w:sz="4" w:space="0" w:color="C0C0C0"/>
              <w:bottom w:val="single" w:sz="4" w:space="0" w:color="C0C0C0"/>
            </w:tcBorders>
            <w:shd w:val="clear" w:color="auto" w:fill="auto"/>
            <w:vAlign w:val="center"/>
          </w:tcPr>
          <w:p w:rsidR="00682959" w:rsidRDefault="00682959" w:rsidP="00AF3631">
            <w:pPr>
              <w:autoSpaceDE w:val="0"/>
              <w:snapToGrid w:val="0"/>
              <w:jc w:val="both"/>
              <w:rPr>
                <w:rFonts w:ascii="Arial" w:hAnsi="Arial" w:cs="Arial"/>
                <w:sz w:val="18"/>
                <w:szCs w:val="18"/>
              </w:rPr>
            </w:pPr>
            <w:r w:rsidRPr="00DE57F7">
              <w:rPr>
                <w:rFonts w:ascii="Arial" w:hAnsi="Arial" w:cs="Arial"/>
                <w:sz w:val="18"/>
                <w:szCs w:val="18"/>
              </w:rPr>
              <w:t>Xem kết quả luyện tập, kiểm tra của học viên. Cho phép giáo viên đánh giá trực tiếp và cho điểm các nội dung tự luận và nói.</w:t>
            </w:r>
          </w:p>
        </w:tc>
        <w:tc>
          <w:tcPr>
            <w:tcW w:w="2400" w:type="dxa"/>
            <w:tcBorders>
              <w:top w:val="single" w:sz="4" w:space="0" w:color="C0C0C0"/>
              <w:left w:val="single" w:sz="4" w:space="0" w:color="C0C0C0"/>
              <w:bottom w:val="single" w:sz="4" w:space="0" w:color="C0C0C0"/>
            </w:tcBorders>
            <w:shd w:val="clear" w:color="auto" w:fill="auto"/>
            <w:vAlign w:val="center"/>
          </w:tcPr>
          <w:p w:rsidR="00682959" w:rsidRDefault="00B845CC" w:rsidP="00FC7C05">
            <w:pPr>
              <w:autoSpaceDE w:val="0"/>
              <w:snapToGrid w:val="0"/>
              <w:jc w:val="both"/>
              <w:rPr>
                <w:rFonts w:ascii="Arial" w:hAnsi="Arial" w:cs="Arial"/>
                <w:sz w:val="18"/>
                <w:szCs w:val="18"/>
              </w:rPr>
            </w:pPr>
            <w:r>
              <w:rPr>
                <w:rFonts w:ascii="Arial" w:hAnsi="Arial" w:cs="Arial"/>
                <w:sz w:val="18"/>
                <w:szCs w:val="18"/>
              </w:rPr>
              <w:t>- Chọn một môn học từ danh sách tương tự như điều hành lớp học</w:t>
            </w:r>
          </w:p>
          <w:p w:rsidR="00B845CC" w:rsidRDefault="00B845CC" w:rsidP="00FC7C05">
            <w:pPr>
              <w:autoSpaceDE w:val="0"/>
              <w:snapToGrid w:val="0"/>
              <w:jc w:val="both"/>
              <w:rPr>
                <w:rFonts w:ascii="Arial" w:hAnsi="Arial" w:cs="Arial"/>
                <w:sz w:val="18"/>
                <w:szCs w:val="18"/>
              </w:rPr>
            </w:pPr>
            <w:r>
              <w:rPr>
                <w:rFonts w:ascii="Arial" w:hAnsi="Arial" w:cs="Arial"/>
                <w:sz w:val="18"/>
                <w:szCs w:val="18"/>
              </w:rPr>
              <w:t>- Chọn một đợt kiểm tra trong danh sách</w:t>
            </w:r>
          </w:p>
          <w:p w:rsidR="0029250E" w:rsidRPr="00C9355C" w:rsidRDefault="00B845CC" w:rsidP="00FC7C05">
            <w:pPr>
              <w:autoSpaceDE w:val="0"/>
              <w:snapToGrid w:val="0"/>
              <w:jc w:val="both"/>
              <w:rPr>
                <w:rFonts w:ascii="Arial" w:hAnsi="Arial" w:cs="Arial"/>
                <w:sz w:val="18"/>
                <w:szCs w:val="18"/>
              </w:rPr>
            </w:pPr>
            <w:r>
              <w:rPr>
                <w:rFonts w:ascii="Arial" w:hAnsi="Arial" w:cs="Arial"/>
                <w:sz w:val="18"/>
                <w:szCs w:val="18"/>
              </w:rPr>
              <w:t>- Chọn một sinh viên ở đấy để xem</w:t>
            </w:r>
            <w:r w:rsidR="0029250E">
              <w:rPr>
                <w:rFonts w:ascii="Arial" w:hAnsi="Arial" w:cs="Arial"/>
                <w:sz w:val="18"/>
                <w:szCs w:val="18"/>
              </w:rPr>
              <w:t xml:space="preserve"> nội dung thực hiện (có thể chấm nếu cần thiết)</w:t>
            </w: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Pr>
                <w:rFonts w:ascii="Arial" w:hAnsi="Arial" w:cs="Arial"/>
                <w:sz w:val="18"/>
                <w:szCs w:val="18"/>
              </w:rPr>
              <w:t>cucpt</w:t>
            </w: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F73C2D">
            <w:pPr>
              <w:autoSpaceDE w:val="0"/>
              <w:snapToGrid w:val="0"/>
              <w:jc w:val="both"/>
              <w:rPr>
                <w:rFonts w:ascii="Arial" w:hAnsi="Arial" w:cs="Arial"/>
                <w:sz w:val="18"/>
                <w:szCs w:val="18"/>
              </w:rPr>
            </w:pP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Default="00B845CC" w:rsidP="006B7DC2">
            <w:pPr>
              <w:autoSpaceDE w:val="0"/>
              <w:snapToGrid w:val="0"/>
              <w:rPr>
                <w:rFonts w:ascii="Arial" w:hAnsi="Arial" w:cs="Arial"/>
                <w:color w:val="FF0000"/>
                <w:sz w:val="18"/>
                <w:szCs w:val="18"/>
              </w:rPr>
            </w:pPr>
            <w:r>
              <w:rPr>
                <w:rFonts w:ascii="Arial" w:hAnsi="Arial" w:cs="Arial"/>
                <w:color w:val="FF0000"/>
                <w:sz w:val="18"/>
                <w:szCs w:val="18"/>
              </w:rPr>
              <w:t>working</w:t>
            </w:r>
          </w:p>
          <w:p w:rsidR="00682959" w:rsidRPr="00C9355C" w:rsidRDefault="00682959" w:rsidP="006B7DC2">
            <w:pPr>
              <w:autoSpaceDE w:val="0"/>
              <w:snapToGrid w:val="0"/>
              <w:rPr>
                <w:rFonts w:ascii="Arial" w:hAnsi="Arial" w:cs="Arial"/>
                <w:color w:val="FF0000"/>
                <w:sz w:val="18"/>
                <w:szCs w:val="18"/>
              </w:rPr>
            </w:pP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sidRPr="006C0754">
              <w:rPr>
                <w:rFonts w:ascii="Arial" w:hAnsi="Arial" w:cs="Arial"/>
                <w:sz w:val="18"/>
                <w:szCs w:val="18"/>
              </w:rPr>
              <w:t>Tạo bài tập tự học</w:t>
            </w:r>
          </w:p>
        </w:tc>
        <w:tc>
          <w:tcPr>
            <w:tcW w:w="2760" w:type="dxa"/>
            <w:tcBorders>
              <w:top w:val="single" w:sz="4" w:space="0" w:color="C0C0C0"/>
              <w:left w:val="single" w:sz="4" w:space="0" w:color="C0C0C0"/>
              <w:bottom w:val="single" w:sz="4" w:space="0" w:color="C0C0C0"/>
            </w:tcBorders>
            <w:shd w:val="clear" w:color="auto" w:fill="auto"/>
            <w:vAlign w:val="center"/>
          </w:tcPr>
          <w:p w:rsidR="00682959" w:rsidRDefault="00682959" w:rsidP="00AF3631">
            <w:pPr>
              <w:autoSpaceDE w:val="0"/>
              <w:snapToGrid w:val="0"/>
              <w:jc w:val="both"/>
              <w:rPr>
                <w:rFonts w:ascii="Arial" w:hAnsi="Arial" w:cs="Arial"/>
                <w:sz w:val="18"/>
                <w:szCs w:val="18"/>
              </w:rPr>
            </w:pPr>
            <w:r w:rsidRPr="006C0754">
              <w:rPr>
                <w:rFonts w:ascii="Arial" w:hAnsi="Arial" w:cs="Arial"/>
                <w:sz w:val="18"/>
                <w:szCs w:val="18"/>
              </w:rPr>
              <w:t xml:space="preserve">Thêm, sửa, xoá bài tập tự học cho học viên. Bài tập tự học được cấu trúc trên một file HTML độc lập (không phụ </w:t>
            </w:r>
            <w:r w:rsidRPr="006C0754">
              <w:rPr>
                <w:rFonts w:ascii="Arial" w:hAnsi="Arial" w:cs="Arial"/>
                <w:sz w:val="18"/>
                <w:szCs w:val="18"/>
              </w:rPr>
              <w:lastRenderedPageBreak/>
              <w:t>thuộc vào máy chủ) giáo viên có thể cho học viên mang về tự làm trên máy tính cá nhân.</w:t>
            </w:r>
          </w:p>
        </w:tc>
        <w:tc>
          <w:tcPr>
            <w:tcW w:w="24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FC7C05">
            <w:pPr>
              <w:autoSpaceDE w:val="0"/>
              <w:snapToGrid w:val="0"/>
              <w:jc w:val="both"/>
              <w:rPr>
                <w:rFonts w:ascii="Arial" w:hAnsi="Arial" w:cs="Arial"/>
                <w:sz w:val="18"/>
                <w:szCs w:val="18"/>
              </w:rPr>
            </w:pPr>
            <w:r>
              <w:rPr>
                <w:rFonts w:ascii="Arial" w:hAnsi="Arial" w:cs="Arial"/>
                <w:sz w:val="18"/>
                <w:szCs w:val="18"/>
              </w:rPr>
              <w:lastRenderedPageBreak/>
              <w:t>Tạo đề thi Offline</w:t>
            </w: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Pr>
                <w:rFonts w:ascii="Arial" w:hAnsi="Arial" w:cs="Arial"/>
                <w:sz w:val="18"/>
                <w:szCs w:val="18"/>
              </w:rPr>
              <w:t>hiepth</w:t>
            </w: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F73C2D">
            <w:pPr>
              <w:autoSpaceDE w:val="0"/>
              <w:snapToGrid w:val="0"/>
              <w:jc w:val="both"/>
              <w:rPr>
                <w:rFonts w:ascii="Arial" w:hAnsi="Arial" w:cs="Arial"/>
                <w:sz w:val="18"/>
                <w:szCs w:val="18"/>
              </w:rPr>
            </w:pPr>
            <w:r>
              <w:rPr>
                <w:rFonts w:ascii="Arial" w:hAnsi="Arial" w:cs="Arial"/>
                <w:sz w:val="18"/>
                <w:szCs w:val="18"/>
              </w:rPr>
              <w:t>Chưa làm</w:t>
            </w: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Pr="00C9355C" w:rsidRDefault="00682959">
            <w:pPr>
              <w:autoSpaceDE w:val="0"/>
              <w:snapToGrid w:val="0"/>
              <w:rPr>
                <w:rFonts w:ascii="Arial" w:hAnsi="Arial" w:cs="Arial"/>
                <w:color w:val="FF0000"/>
                <w:sz w:val="18"/>
                <w:szCs w:val="18"/>
              </w:rPr>
            </w:pP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sidRPr="001612A5">
              <w:rPr>
                <w:rFonts w:ascii="Arial" w:hAnsi="Arial" w:cs="Arial"/>
                <w:sz w:val="18"/>
                <w:szCs w:val="18"/>
              </w:rPr>
              <w:t>Quản lý tổ chức thi</w:t>
            </w:r>
          </w:p>
        </w:tc>
        <w:tc>
          <w:tcPr>
            <w:tcW w:w="2760" w:type="dxa"/>
            <w:tcBorders>
              <w:top w:val="single" w:sz="4" w:space="0" w:color="C0C0C0"/>
              <w:left w:val="single" w:sz="4" w:space="0" w:color="C0C0C0"/>
              <w:bottom w:val="single" w:sz="4" w:space="0" w:color="C0C0C0"/>
            </w:tcBorders>
            <w:shd w:val="clear" w:color="auto" w:fill="auto"/>
            <w:vAlign w:val="center"/>
          </w:tcPr>
          <w:p w:rsidR="00682959" w:rsidRDefault="00682959" w:rsidP="00AF3631">
            <w:pPr>
              <w:autoSpaceDE w:val="0"/>
              <w:snapToGrid w:val="0"/>
              <w:jc w:val="both"/>
              <w:rPr>
                <w:rFonts w:ascii="Arial" w:hAnsi="Arial" w:cs="Arial"/>
                <w:sz w:val="18"/>
                <w:szCs w:val="18"/>
              </w:rPr>
            </w:pPr>
            <w:r w:rsidRPr="001612A5">
              <w:rPr>
                <w:rFonts w:ascii="Arial" w:hAnsi="Arial" w:cs="Arial"/>
                <w:sz w:val="18"/>
                <w:szCs w:val="18"/>
              </w:rPr>
              <w:t>Tổ chức thi đánh giá theo nội dung học phần. Chức năng này cho phép tạo đợt thi cho học viên của nhiều lớp, tạo phòng thi, giao đề thi (tự động) để học viên thi/kiểm tra.</w:t>
            </w:r>
          </w:p>
        </w:tc>
        <w:tc>
          <w:tcPr>
            <w:tcW w:w="2400" w:type="dxa"/>
            <w:tcBorders>
              <w:top w:val="single" w:sz="4" w:space="0" w:color="C0C0C0"/>
              <w:left w:val="single" w:sz="4" w:space="0" w:color="C0C0C0"/>
              <w:bottom w:val="single" w:sz="4" w:space="0" w:color="C0C0C0"/>
            </w:tcBorders>
            <w:shd w:val="clear" w:color="auto" w:fill="auto"/>
            <w:vAlign w:val="center"/>
          </w:tcPr>
          <w:p w:rsidR="00682959" w:rsidRDefault="00682959" w:rsidP="00FC7C05">
            <w:pPr>
              <w:autoSpaceDE w:val="0"/>
              <w:snapToGrid w:val="0"/>
              <w:jc w:val="both"/>
              <w:rPr>
                <w:rFonts w:ascii="Arial" w:hAnsi="Arial" w:cs="Arial"/>
                <w:sz w:val="18"/>
                <w:szCs w:val="18"/>
              </w:rPr>
            </w:pPr>
            <w:r>
              <w:rPr>
                <w:rFonts w:ascii="Arial" w:hAnsi="Arial" w:cs="Arial"/>
                <w:sz w:val="18"/>
                <w:szCs w:val="18"/>
              </w:rPr>
              <w:t>- Cúc tổ chức thông tin để chuẩn bị thi</w:t>
            </w:r>
          </w:p>
          <w:p w:rsidR="00682959" w:rsidRDefault="00682959" w:rsidP="00FC7C05">
            <w:pPr>
              <w:autoSpaceDE w:val="0"/>
              <w:snapToGrid w:val="0"/>
              <w:jc w:val="both"/>
              <w:rPr>
                <w:rFonts w:ascii="Arial" w:hAnsi="Arial" w:cs="Arial"/>
                <w:sz w:val="18"/>
                <w:szCs w:val="18"/>
              </w:rPr>
            </w:pPr>
            <w:r>
              <w:rPr>
                <w:rFonts w:ascii="Arial" w:hAnsi="Arial" w:cs="Arial"/>
                <w:sz w:val="18"/>
                <w:szCs w:val="18"/>
              </w:rPr>
              <w:t>- Hiệp cho phép thi</w:t>
            </w:r>
          </w:p>
          <w:p w:rsidR="00682959" w:rsidRDefault="00682959" w:rsidP="00FC7C05">
            <w:pPr>
              <w:autoSpaceDE w:val="0"/>
              <w:snapToGrid w:val="0"/>
              <w:jc w:val="both"/>
              <w:rPr>
                <w:rFonts w:ascii="Arial" w:hAnsi="Arial" w:cs="Arial"/>
                <w:sz w:val="18"/>
                <w:szCs w:val="18"/>
              </w:rPr>
            </w:pPr>
            <w:r>
              <w:rPr>
                <w:rFonts w:ascii="Arial" w:hAnsi="Arial" w:cs="Arial"/>
                <w:sz w:val="18"/>
                <w:szCs w:val="18"/>
              </w:rPr>
              <w:t>- Chonj sinh vieen can phan co chon theo khoa lop, ghi xong thi ket thuc, loc sinh vien da chon</w:t>
            </w:r>
          </w:p>
          <w:p w:rsidR="00682959" w:rsidRPr="00C9355C" w:rsidRDefault="00682959" w:rsidP="00FC7C05">
            <w:pPr>
              <w:autoSpaceDE w:val="0"/>
              <w:snapToGrid w:val="0"/>
              <w:jc w:val="both"/>
              <w:rPr>
                <w:rFonts w:ascii="Arial" w:hAnsi="Arial" w:cs="Arial"/>
                <w:sz w:val="18"/>
                <w:szCs w:val="18"/>
              </w:rPr>
            </w:pPr>
            <w:r>
              <w:rPr>
                <w:rFonts w:ascii="Arial" w:hAnsi="Arial" w:cs="Arial"/>
                <w:sz w:val="18"/>
                <w:szCs w:val="18"/>
              </w:rPr>
              <w:t xml:space="preserve">- </w:t>
            </w: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Pr>
                <w:rFonts w:ascii="Arial" w:hAnsi="Arial" w:cs="Arial"/>
                <w:sz w:val="18"/>
                <w:szCs w:val="18"/>
              </w:rPr>
              <w:t>cucpt, hiepth</w:t>
            </w: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682959" w:rsidRPr="004C149D" w:rsidRDefault="004C149D" w:rsidP="004C149D">
            <w:pPr>
              <w:autoSpaceDE w:val="0"/>
              <w:snapToGrid w:val="0"/>
              <w:jc w:val="both"/>
              <w:rPr>
                <w:rFonts w:ascii="Arial" w:hAnsi="Arial" w:cs="Arial"/>
                <w:sz w:val="18"/>
                <w:szCs w:val="18"/>
              </w:rPr>
            </w:pPr>
            <w:r>
              <w:rPr>
                <w:rFonts w:ascii="Arial" w:hAnsi="Arial" w:cs="Arial"/>
                <w:sz w:val="18"/>
                <w:szCs w:val="18"/>
              </w:rPr>
              <w:t xml:space="preserve">- </w:t>
            </w:r>
            <w:r w:rsidRPr="004C149D">
              <w:rPr>
                <w:rFonts w:ascii="Arial" w:hAnsi="Arial" w:cs="Arial"/>
                <w:sz w:val="18"/>
                <w:szCs w:val="18"/>
              </w:rPr>
              <w:t>Quản lý sinh viên đợt thi, phòng thi:</w:t>
            </w:r>
            <w:r w:rsidRPr="004C149D">
              <w:rPr>
                <w:rFonts w:ascii="Arial" w:hAnsi="Arial" w:cs="Arial"/>
                <w:color w:val="FF0000"/>
                <w:sz w:val="18"/>
                <w:szCs w:val="18"/>
              </w:rPr>
              <w:t xml:space="preserve"> /Examtime/Index</w:t>
            </w:r>
          </w:p>
          <w:p w:rsidR="004C149D" w:rsidRPr="004C149D" w:rsidRDefault="004C149D" w:rsidP="004C149D">
            <w:pPr>
              <w:autoSpaceDE w:val="0"/>
              <w:snapToGrid w:val="0"/>
              <w:jc w:val="both"/>
              <w:rPr>
                <w:rFonts w:ascii="Arial" w:hAnsi="Arial" w:cs="Arial"/>
                <w:sz w:val="18"/>
                <w:szCs w:val="18"/>
              </w:rPr>
            </w:pP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Default="002B360E" w:rsidP="00B51C5E">
            <w:pPr>
              <w:autoSpaceDE w:val="0"/>
              <w:snapToGrid w:val="0"/>
              <w:rPr>
                <w:rFonts w:ascii="Arial" w:hAnsi="Arial" w:cs="Arial"/>
                <w:color w:val="FF0000"/>
                <w:sz w:val="18"/>
                <w:szCs w:val="18"/>
              </w:rPr>
            </w:pPr>
            <w:r>
              <w:rPr>
                <w:rFonts w:ascii="Arial" w:hAnsi="Arial" w:cs="Arial"/>
                <w:color w:val="FF0000"/>
                <w:sz w:val="18"/>
                <w:szCs w:val="18"/>
              </w:rPr>
              <w:t>done</w:t>
            </w:r>
          </w:p>
          <w:p w:rsidR="00682959" w:rsidRPr="00B51C5E" w:rsidRDefault="00682959" w:rsidP="00B51C5E">
            <w:pPr>
              <w:autoSpaceDE w:val="0"/>
              <w:snapToGrid w:val="0"/>
              <w:rPr>
                <w:rFonts w:ascii="Arial" w:hAnsi="Arial" w:cs="Arial"/>
                <w:color w:val="FF0000"/>
                <w:sz w:val="18"/>
                <w:szCs w:val="18"/>
              </w:rPr>
            </w:pPr>
          </w:p>
        </w:tc>
      </w:tr>
      <w:tr w:rsidR="002F0AC0" w:rsidTr="009A4B3A">
        <w:tc>
          <w:tcPr>
            <w:tcW w:w="555" w:type="dxa"/>
            <w:tcBorders>
              <w:top w:val="single" w:sz="4" w:space="0" w:color="C0C0C0"/>
              <w:left w:val="single" w:sz="4" w:space="0" w:color="C0C0C0"/>
              <w:bottom w:val="single" w:sz="4" w:space="0" w:color="C0C0C0"/>
            </w:tcBorders>
            <w:shd w:val="clear" w:color="auto" w:fill="auto"/>
            <w:vAlign w:val="center"/>
          </w:tcPr>
          <w:p w:rsidR="002F0AC0" w:rsidRPr="00C9355C" w:rsidRDefault="002F0AC0">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2F0AC0" w:rsidRPr="00D6313B" w:rsidRDefault="00A12E82" w:rsidP="00A12E82">
            <w:pPr>
              <w:autoSpaceDE w:val="0"/>
              <w:snapToGrid w:val="0"/>
              <w:rPr>
                <w:rFonts w:ascii="Arial" w:hAnsi="Arial" w:cs="Arial"/>
                <w:sz w:val="18"/>
                <w:szCs w:val="18"/>
              </w:rPr>
            </w:pPr>
            <w:r>
              <w:rPr>
                <w:rFonts w:ascii="Arial" w:hAnsi="Arial" w:cs="Arial"/>
                <w:sz w:val="18"/>
                <w:szCs w:val="18"/>
              </w:rPr>
              <w:t>Quản lý thi</w:t>
            </w:r>
          </w:p>
        </w:tc>
        <w:tc>
          <w:tcPr>
            <w:tcW w:w="2760" w:type="dxa"/>
            <w:tcBorders>
              <w:top w:val="single" w:sz="4" w:space="0" w:color="C0C0C0"/>
              <w:left w:val="single" w:sz="4" w:space="0" w:color="C0C0C0"/>
              <w:bottom w:val="single" w:sz="4" w:space="0" w:color="C0C0C0"/>
            </w:tcBorders>
            <w:shd w:val="clear" w:color="auto" w:fill="auto"/>
            <w:vAlign w:val="center"/>
          </w:tcPr>
          <w:p w:rsidR="002F0AC0" w:rsidRPr="00D6313B" w:rsidRDefault="00A12E82" w:rsidP="008936E4">
            <w:pPr>
              <w:autoSpaceDE w:val="0"/>
              <w:snapToGrid w:val="0"/>
              <w:jc w:val="both"/>
              <w:rPr>
                <w:rFonts w:ascii="Arial" w:hAnsi="Arial" w:cs="Arial"/>
                <w:sz w:val="18"/>
                <w:szCs w:val="18"/>
              </w:rPr>
            </w:pPr>
            <w:r>
              <w:rPr>
                <w:rFonts w:ascii="Arial" w:hAnsi="Arial" w:cs="Arial"/>
                <w:sz w:val="18"/>
                <w:szCs w:val="18"/>
              </w:rPr>
              <w:t xml:space="preserve">Thực hiện </w:t>
            </w:r>
            <w:r w:rsidR="008936E4">
              <w:rPr>
                <w:rFonts w:ascii="Arial" w:hAnsi="Arial" w:cs="Arial"/>
                <w:sz w:val="18"/>
                <w:szCs w:val="18"/>
              </w:rPr>
              <w:t>thi</w:t>
            </w:r>
          </w:p>
        </w:tc>
        <w:tc>
          <w:tcPr>
            <w:tcW w:w="2400" w:type="dxa"/>
            <w:tcBorders>
              <w:top w:val="single" w:sz="4" w:space="0" w:color="C0C0C0"/>
              <w:left w:val="single" w:sz="4" w:space="0" w:color="C0C0C0"/>
              <w:bottom w:val="single" w:sz="4" w:space="0" w:color="C0C0C0"/>
            </w:tcBorders>
            <w:shd w:val="clear" w:color="auto" w:fill="auto"/>
            <w:vAlign w:val="center"/>
          </w:tcPr>
          <w:p w:rsidR="002F0AC0" w:rsidRDefault="00A12E82" w:rsidP="00FC7C05">
            <w:pPr>
              <w:autoSpaceDE w:val="0"/>
              <w:snapToGrid w:val="0"/>
              <w:jc w:val="both"/>
              <w:rPr>
                <w:rFonts w:ascii="Arial" w:hAnsi="Arial" w:cs="Arial"/>
                <w:sz w:val="18"/>
                <w:szCs w:val="18"/>
              </w:rPr>
            </w:pPr>
            <w:r>
              <w:rPr>
                <w:rFonts w:ascii="Arial" w:hAnsi="Arial" w:cs="Arial"/>
                <w:sz w:val="18"/>
                <w:szCs w:val="18"/>
              </w:rPr>
              <w:t>- Thiết lập thời điểm thi</w:t>
            </w:r>
          </w:p>
          <w:p w:rsidR="00A12E82" w:rsidRDefault="00A12E82" w:rsidP="00FC7C05">
            <w:pPr>
              <w:autoSpaceDE w:val="0"/>
              <w:snapToGrid w:val="0"/>
              <w:jc w:val="both"/>
              <w:rPr>
                <w:rFonts w:ascii="Arial" w:hAnsi="Arial" w:cs="Arial"/>
                <w:sz w:val="18"/>
                <w:szCs w:val="18"/>
              </w:rPr>
            </w:pPr>
            <w:r>
              <w:rPr>
                <w:rFonts w:ascii="Arial" w:hAnsi="Arial" w:cs="Arial"/>
                <w:sz w:val="18"/>
                <w:szCs w:val="18"/>
              </w:rPr>
              <w:t>- Xem thời gian, và thiết lập thời gian thi của từng sinh viên</w:t>
            </w:r>
          </w:p>
          <w:p w:rsidR="00A12E82" w:rsidRDefault="00A12E82" w:rsidP="00FC7C05">
            <w:pPr>
              <w:autoSpaceDE w:val="0"/>
              <w:snapToGrid w:val="0"/>
              <w:jc w:val="both"/>
              <w:rPr>
                <w:rFonts w:ascii="Arial" w:hAnsi="Arial" w:cs="Arial"/>
                <w:sz w:val="18"/>
                <w:szCs w:val="18"/>
              </w:rPr>
            </w:pPr>
            <w:r>
              <w:rPr>
                <w:rFonts w:ascii="Arial" w:hAnsi="Arial" w:cs="Arial"/>
                <w:sz w:val="18"/>
                <w:szCs w:val="18"/>
              </w:rPr>
              <w:t>- Cấm thi</w:t>
            </w:r>
          </w:p>
          <w:p w:rsidR="00A12E82" w:rsidRDefault="00A12E82" w:rsidP="00FC7C05">
            <w:pPr>
              <w:autoSpaceDE w:val="0"/>
              <w:snapToGrid w:val="0"/>
              <w:jc w:val="both"/>
              <w:rPr>
                <w:rFonts w:ascii="Arial" w:hAnsi="Arial" w:cs="Arial"/>
                <w:sz w:val="18"/>
                <w:szCs w:val="18"/>
              </w:rPr>
            </w:pPr>
            <w:r>
              <w:rPr>
                <w:rFonts w:ascii="Arial" w:hAnsi="Arial" w:cs="Arial"/>
                <w:sz w:val="18"/>
                <w:szCs w:val="18"/>
              </w:rPr>
              <w:t>- Thay đổi thông tin đăng nhập</w:t>
            </w:r>
          </w:p>
        </w:tc>
        <w:tc>
          <w:tcPr>
            <w:tcW w:w="600" w:type="dxa"/>
            <w:tcBorders>
              <w:top w:val="single" w:sz="4" w:space="0" w:color="C0C0C0"/>
              <w:left w:val="single" w:sz="4" w:space="0" w:color="C0C0C0"/>
              <w:bottom w:val="single" w:sz="4" w:space="0" w:color="C0C0C0"/>
            </w:tcBorders>
            <w:shd w:val="clear" w:color="auto" w:fill="auto"/>
            <w:vAlign w:val="center"/>
          </w:tcPr>
          <w:p w:rsidR="002F0AC0" w:rsidRPr="00C9355C" w:rsidRDefault="002F0AC0">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2F0AC0" w:rsidRDefault="00A12E82">
            <w:pPr>
              <w:autoSpaceDE w:val="0"/>
              <w:snapToGrid w:val="0"/>
              <w:rPr>
                <w:rFonts w:ascii="Arial" w:hAnsi="Arial" w:cs="Arial"/>
                <w:sz w:val="18"/>
                <w:szCs w:val="18"/>
              </w:rPr>
            </w:pPr>
            <w:r>
              <w:rPr>
                <w:rFonts w:ascii="Arial" w:hAnsi="Arial" w:cs="Arial"/>
                <w:sz w:val="18"/>
                <w:szCs w:val="18"/>
              </w:rPr>
              <w:t>cucpt, hiepth</w:t>
            </w:r>
          </w:p>
        </w:tc>
        <w:tc>
          <w:tcPr>
            <w:tcW w:w="1095" w:type="dxa"/>
            <w:tcBorders>
              <w:top w:val="single" w:sz="4" w:space="0" w:color="C0C0C0"/>
              <w:left w:val="single" w:sz="4" w:space="0" w:color="C0C0C0"/>
              <w:bottom w:val="single" w:sz="4" w:space="0" w:color="C0C0C0"/>
            </w:tcBorders>
            <w:shd w:val="clear" w:color="auto" w:fill="auto"/>
            <w:vAlign w:val="center"/>
          </w:tcPr>
          <w:p w:rsidR="002F0AC0" w:rsidRPr="00C9355C" w:rsidRDefault="002F0AC0">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2F0AC0" w:rsidRPr="00C9355C" w:rsidRDefault="002F0AC0">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2F0AC0" w:rsidRPr="00C9355C" w:rsidRDefault="002F0AC0">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8936E4" w:rsidRPr="00C9355C" w:rsidRDefault="00E70F5B" w:rsidP="00A12E82">
            <w:pPr>
              <w:autoSpaceDE w:val="0"/>
              <w:snapToGrid w:val="0"/>
              <w:jc w:val="both"/>
              <w:rPr>
                <w:rFonts w:ascii="Arial" w:hAnsi="Arial" w:cs="Arial"/>
                <w:sz w:val="18"/>
                <w:szCs w:val="18"/>
              </w:rPr>
            </w:pPr>
            <w:r>
              <w:rPr>
                <w:rFonts w:ascii="Arial" w:hAnsi="Arial" w:cs="Arial"/>
                <w:sz w:val="18"/>
                <w:szCs w:val="18"/>
              </w:rPr>
              <w:t xml:space="preserve">- </w:t>
            </w:r>
            <w:r w:rsidRPr="004C149D">
              <w:rPr>
                <w:rFonts w:ascii="Arial" w:hAnsi="Arial" w:cs="Arial"/>
                <w:sz w:val="18"/>
                <w:szCs w:val="18"/>
              </w:rPr>
              <w:t xml:space="preserve">Quản lý thời gian của từng phòng thi, từng sinh viên: </w:t>
            </w:r>
            <w:r>
              <w:rPr>
                <w:rFonts w:ascii="Arial" w:hAnsi="Arial" w:cs="Arial"/>
                <w:sz w:val="18"/>
                <w:szCs w:val="18"/>
              </w:rPr>
              <w:t>/</w:t>
            </w:r>
            <w:r w:rsidRPr="004C149D">
              <w:rPr>
                <w:rFonts w:ascii="Arial" w:hAnsi="Arial" w:cs="Arial"/>
                <w:color w:val="FF0000"/>
                <w:sz w:val="18"/>
                <w:szCs w:val="18"/>
              </w:rPr>
              <w:t>Examtime/manage</w:t>
            </w: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2F0AC0" w:rsidRPr="00C9355C" w:rsidRDefault="00E70F5B">
            <w:pPr>
              <w:autoSpaceDE w:val="0"/>
              <w:snapToGrid w:val="0"/>
              <w:rPr>
                <w:rFonts w:ascii="Arial" w:hAnsi="Arial" w:cs="Arial"/>
                <w:color w:val="FF0000"/>
                <w:sz w:val="18"/>
                <w:szCs w:val="18"/>
              </w:rPr>
            </w:pPr>
            <w:r>
              <w:rPr>
                <w:rFonts w:ascii="Arial" w:hAnsi="Arial" w:cs="Arial"/>
                <w:color w:val="FF0000"/>
                <w:sz w:val="18"/>
                <w:szCs w:val="18"/>
              </w:rPr>
              <w:t>done</w:t>
            </w:r>
          </w:p>
        </w:tc>
      </w:tr>
      <w:tr w:rsidR="008936E4" w:rsidTr="009A4B3A">
        <w:tc>
          <w:tcPr>
            <w:tcW w:w="555" w:type="dxa"/>
            <w:tcBorders>
              <w:top w:val="single" w:sz="4" w:space="0" w:color="C0C0C0"/>
              <w:left w:val="single" w:sz="4" w:space="0" w:color="C0C0C0"/>
              <w:bottom w:val="single" w:sz="4" w:space="0" w:color="C0C0C0"/>
            </w:tcBorders>
            <w:shd w:val="clear" w:color="auto" w:fill="auto"/>
            <w:vAlign w:val="center"/>
          </w:tcPr>
          <w:p w:rsidR="008936E4" w:rsidRPr="00C9355C" w:rsidRDefault="008936E4">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8936E4" w:rsidRDefault="008936E4" w:rsidP="00A12E82">
            <w:pPr>
              <w:autoSpaceDE w:val="0"/>
              <w:snapToGrid w:val="0"/>
              <w:rPr>
                <w:rFonts w:ascii="Arial" w:hAnsi="Arial" w:cs="Arial"/>
                <w:sz w:val="18"/>
                <w:szCs w:val="18"/>
              </w:rPr>
            </w:pPr>
            <w:r>
              <w:rPr>
                <w:rFonts w:ascii="Arial" w:hAnsi="Arial" w:cs="Arial"/>
                <w:sz w:val="18"/>
                <w:szCs w:val="18"/>
              </w:rPr>
              <w:t>Chấm thi</w:t>
            </w:r>
          </w:p>
        </w:tc>
        <w:tc>
          <w:tcPr>
            <w:tcW w:w="2760" w:type="dxa"/>
            <w:tcBorders>
              <w:top w:val="single" w:sz="4" w:space="0" w:color="C0C0C0"/>
              <w:left w:val="single" w:sz="4" w:space="0" w:color="C0C0C0"/>
              <w:bottom w:val="single" w:sz="4" w:space="0" w:color="C0C0C0"/>
            </w:tcBorders>
            <w:shd w:val="clear" w:color="auto" w:fill="auto"/>
            <w:vAlign w:val="center"/>
          </w:tcPr>
          <w:p w:rsidR="008936E4" w:rsidRDefault="008936E4" w:rsidP="008936E4">
            <w:pPr>
              <w:autoSpaceDE w:val="0"/>
              <w:snapToGrid w:val="0"/>
              <w:jc w:val="both"/>
              <w:rPr>
                <w:rFonts w:ascii="Arial" w:hAnsi="Arial" w:cs="Arial"/>
                <w:sz w:val="18"/>
                <w:szCs w:val="18"/>
              </w:rPr>
            </w:pPr>
            <w:r>
              <w:rPr>
                <w:rFonts w:ascii="Arial" w:hAnsi="Arial" w:cs="Arial"/>
                <w:sz w:val="18"/>
                <w:szCs w:val="18"/>
              </w:rPr>
              <w:t>Thực hiện quá trình quản lý thi</w:t>
            </w:r>
          </w:p>
        </w:tc>
        <w:tc>
          <w:tcPr>
            <w:tcW w:w="2400" w:type="dxa"/>
            <w:tcBorders>
              <w:top w:val="single" w:sz="4" w:space="0" w:color="C0C0C0"/>
              <w:left w:val="single" w:sz="4" w:space="0" w:color="C0C0C0"/>
              <w:bottom w:val="single" w:sz="4" w:space="0" w:color="C0C0C0"/>
            </w:tcBorders>
            <w:shd w:val="clear" w:color="auto" w:fill="auto"/>
            <w:vAlign w:val="center"/>
          </w:tcPr>
          <w:p w:rsidR="008936E4" w:rsidRDefault="008936E4" w:rsidP="00FC7C05">
            <w:pPr>
              <w:autoSpaceDE w:val="0"/>
              <w:snapToGrid w:val="0"/>
              <w:jc w:val="both"/>
              <w:rPr>
                <w:rFonts w:ascii="Arial" w:hAnsi="Arial" w:cs="Arial"/>
                <w:sz w:val="18"/>
                <w:szCs w:val="18"/>
              </w:rPr>
            </w:pPr>
            <w:r>
              <w:rPr>
                <w:rFonts w:ascii="Arial" w:hAnsi="Arial" w:cs="Arial"/>
                <w:sz w:val="18"/>
                <w:szCs w:val="18"/>
              </w:rPr>
              <w:t>- Xem nội dung thi của từng sinh viên</w:t>
            </w:r>
          </w:p>
          <w:p w:rsidR="001979C7" w:rsidRDefault="001979C7" w:rsidP="00FC7C05">
            <w:pPr>
              <w:autoSpaceDE w:val="0"/>
              <w:snapToGrid w:val="0"/>
              <w:jc w:val="both"/>
              <w:rPr>
                <w:rFonts w:ascii="Arial" w:hAnsi="Arial" w:cs="Arial"/>
                <w:sz w:val="18"/>
                <w:szCs w:val="18"/>
              </w:rPr>
            </w:pPr>
            <w:r>
              <w:rPr>
                <w:rFonts w:ascii="Arial" w:hAnsi="Arial" w:cs="Arial"/>
                <w:sz w:val="18"/>
                <w:szCs w:val="18"/>
              </w:rPr>
              <w:t>(Hiệp thực hiện và Cúc hỗ trợ về cấu trúc sinh và chấm nhé)</w:t>
            </w:r>
          </w:p>
        </w:tc>
        <w:tc>
          <w:tcPr>
            <w:tcW w:w="600" w:type="dxa"/>
            <w:tcBorders>
              <w:top w:val="single" w:sz="4" w:space="0" w:color="C0C0C0"/>
              <w:left w:val="single" w:sz="4" w:space="0" w:color="C0C0C0"/>
              <w:bottom w:val="single" w:sz="4" w:space="0" w:color="C0C0C0"/>
            </w:tcBorders>
            <w:shd w:val="clear" w:color="auto" w:fill="auto"/>
            <w:vAlign w:val="center"/>
          </w:tcPr>
          <w:p w:rsidR="008936E4" w:rsidRPr="00C9355C" w:rsidRDefault="008936E4">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8936E4" w:rsidRDefault="001979C7">
            <w:pPr>
              <w:autoSpaceDE w:val="0"/>
              <w:snapToGrid w:val="0"/>
              <w:rPr>
                <w:rFonts w:ascii="Arial" w:hAnsi="Arial" w:cs="Arial"/>
                <w:sz w:val="18"/>
                <w:szCs w:val="18"/>
              </w:rPr>
            </w:pPr>
            <w:r>
              <w:rPr>
                <w:rFonts w:ascii="Arial" w:hAnsi="Arial" w:cs="Arial"/>
                <w:sz w:val="18"/>
                <w:szCs w:val="18"/>
              </w:rPr>
              <w:t>cucpt, hiepth</w:t>
            </w:r>
          </w:p>
          <w:p w:rsidR="001979C7" w:rsidRDefault="001979C7">
            <w:pPr>
              <w:autoSpaceDE w:val="0"/>
              <w:snapToGrid w:val="0"/>
              <w:rPr>
                <w:rFonts w:ascii="Arial" w:hAnsi="Arial" w:cs="Arial"/>
                <w:sz w:val="18"/>
                <w:szCs w:val="18"/>
              </w:rPr>
            </w:pPr>
            <w:r>
              <w:rPr>
                <w:rFonts w:ascii="Arial" w:hAnsi="Arial" w:cs="Arial"/>
                <w:sz w:val="18"/>
                <w:szCs w:val="18"/>
              </w:rPr>
              <w:t>()</w:t>
            </w:r>
          </w:p>
        </w:tc>
        <w:tc>
          <w:tcPr>
            <w:tcW w:w="1095" w:type="dxa"/>
            <w:tcBorders>
              <w:top w:val="single" w:sz="4" w:space="0" w:color="C0C0C0"/>
              <w:left w:val="single" w:sz="4" w:space="0" w:color="C0C0C0"/>
              <w:bottom w:val="single" w:sz="4" w:space="0" w:color="C0C0C0"/>
            </w:tcBorders>
            <w:shd w:val="clear" w:color="auto" w:fill="auto"/>
            <w:vAlign w:val="center"/>
          </w:tcPr>
          <w:p w:rsidR="008936E4" w:rsidRPr="00C9355C" w:rsidRDefault="008936E4">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8936E4" w:rsidRPr="00C9355C" w:rsidRDefault="008936E4">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8936E4" w:rsidRPr="00C9355C" w:rsidRDefault="008936E4">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8936E4" w:rsidRDefault="008936E4" w:rsidP="00A12E82">
            <w:pPr>
              <w:autoSpaceDE w:val="0"/>
              <w:snapToGrid w:val="0"/>
              <w:jc w:val="both"/>
              <w:rPr>
                <w:rFonts w:ascii="Arial" w:hAnsi="Arial" w:cs="Arial"/>
                <w:sz w:val="18"/>
                <w:szCs w:val="18"/>
              </w:rPr>
            </w:pPr>
            <w:r>
              <w:rPr>
                <w:rFonts w:ascii="Arial" w:hAnsi="Arial" w:cs="Arial"/>
                <w:sz w:val="18"/>
                <w:szCs w:val="18"/>
              </w:rPr>
              <w:t>Có thể tích hợp với chức năng quản lý thi cho phép x</w:t>
            </w:r>
            <w:r w:rsidR="0064419F">
              <w:rPr>
                <w:rFonts w:ascii="Arial" w:hAnsi="Arial" w:cs="Arial"/>
                <w:sz w:val="18"/>
                <w:szCs w:val="18"/>
              </w:rPr>
              <w:t>em bài và chấm bài cho sinhviên</w:t>
            </w:r>
          </w:p>
          <w:p w:rsidR="00F34ADF" w:rsidRDefault="00D812AA" w:rsidP="00D812AA">
            <w:pPr>
              <w:autoSpaceDE w:val="0"/>
              <w:snapToGrid w:val="0"/>
              <w:jc w:val="both"/>
              <w:rPr>
                <w:rFonts w:ascii="Arial" w:hAnsi="Arial" w:cs="Arial"/>
                <w:sz w:val="18"/>
                <w:szCs w:val="18"/>
              </w:rPr>
            </w:pPr>
            <w:r>
              <w:rPr>
                <w:rFonts w:ascii="Arial" w:hAnsi="Arial" w:cs="Arial"/>
                <w:sz w:val="18"/>
                <w:szCs w:val="18"/>
              </w:rPr>
              <w:t>/examtime/test/{examtimecode}/{studentcode} (Hoặc đề xuất mô hình tương tự)</w:t>
            </w: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8936E4" w:rsidRPr="00C9355C" w:rsidRDefault="008936E4">
            <w:pPr>
              <w:autoSpaceDE w:val="0"/>
              <w:snapToGrid w:val="0"/>
              <w:rPr>
                <w:rFonts w:ascii="Arial" w:hAnsi="Arial" w:cs="Arial"/>
                <w:color w:val="FF0000"/>
                <w:sz w:val="18"/>
                <w:szCs w:val="18"/>
              </w:rPr>
            </w:pP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sidRPr="00D6313B">
              <w:rPr>
                <w:rFonts w:ascii="Arial" w:hAnsi="Arial" w:cs="Arial"/>
                <w:sz w:val="18"/>
                <w:szCs w:val="18"/>
              </w:rPr>
              <w:t>Xem nội dung lý thuyết</w:t>
            </w:r>
          </w:p>
        </w:tc>
        <w:tc>
          <w:tcPr>
            <w:tcW w:w="2760" w:type="dxa"/>
            <w:tcBorders>
              <w:top w:val="single" w:sz="4" w:space="0" w:color="C0C0C0"/>
              <w:left w:val="single" w:sz="4" w:space="0" w:color="C0C0C0"/>
              <w:bottom w:val="single" w:sz="4" w:space="0" w:color="C0C0C0"/>
            </w:tcBorders>
            <w:shd w:val="clear" w:color="auto" w:fill="auto"/>
            <w:vAlign w:val="center"/>
          </w:tcPr>
          <w:p w:rsidR="00682959" w:rsidRDefault="00682959" w:rsidP="00AF3631">
            <w:pPr>
              <w:autoSpaceDE w:val="0"/>
              <w:snapToGrid w:val="0"/>
              <w:jc w:val="both"/>
              <w:rPr>
                <w:rFonts w:ascii="Arial" w:hAnsi="Arial" w:cs="Arial"/>
                <w:sz w:val="18"/>
                <w:szCs w:val="18"/>
              </w:rPr>
            </w:pPr>
            <w:r w:rsidRPr="00D6313B">
              <w:rPr>
                <w:rFonts w:ascii="Arial" w:hAnsi="Arial" w:cs="Arial"/>
                <w:sz w:val="18"/>
                <w:szCs w:val="18"/>
              </w:rPr>
              <w:t>Xem nội dung học tập với các dạng ngữ liệu: văn bản, âm thanh, hình ảnh, video, hoặc kết hợp</w:t>
            </w:r>
          </w:p>
        </w:tc>
        <w:tc>
          <w:tcPr>
            <w:tcW w:w="24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FC7C05">
            <w:pPr>
              <w:autoSpaceDE w:val="0"/>
              <w:snapToGrid w:val="0"/>
              <w:jc w:val="both"/>
              <w:rPr>
                <w:rFonts w:ascii="Arial" w:hAnsi="Arial" w:cs="Arial"/>
                <w:sz w:val="18"/>
                <w:szCs w:val="18"/>
              </w:rPr>
            </w:pPr>
            <w:r>
              <w:rPr>
                <w:rFonts w:ascii="Arial" w:hAnsi="Arial" w:cs="Arial"/>
                <w:sz w:val="18"/>
                <w:szCs w:val="18"/>
              </w:rPr>
              <w:t>- Sinh viên đăng nhập được xem</w:t>
            </w: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Default="00682959">
            <w:pPr>
              <w:autoSpaceDE w:val="0"/>
              <w:snapToGrid w:val="0"/>
              <w:rPr>
                <w:rFonts w:ascii="Arial" w:hAnsi="Arial" w:cs="Arial"/>
                <w:sz w:val="18"/>
                <w:szCs w:val="18"/>
              </w:rPr>
            </w:pPr>
            <w:r>
              <w:rPr>
                <w:rFonts w:ascii="Arial" w:hAnsi="Arial" w:cs="Arial"/>
                <w:sz w:val="18"/>
                <w:szCs w:val="18"/>
              </w:rPr>
              <w:t>cucpt</w:t>
            </w: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084406" w:rsidRDefault="00682959">
            <w:pPr>
              <w:autoSpaceDE w:val="0"/>
              <w:snapToGrid w:val="0"/>
              <w:rPr>
                <w:rFonts w:ascii="Arial" w:hAnsi="Arial" w:cs="Arial"/>
                <w:color w:val="FF0000"/>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682959" w:rsidRPr="00084406" w:rsidRDefault="00DA28C3" w:rsidP="00F73C2D">
            <w:pPr>
              <w:autoSpaceDE w:val="0"/>
              <w:snapToGrid w:val="0"/>
              <w:jc w:val="both"/>
              <w:rPr>
                <w:rFonts w:ascii="Arial" w:hAnsi="Arial" w:cs="Arial"/>
                <w:color w:val="FF0000"/>
                <w:sz w:val="18"/>
                <w:szCs w:val="18"/>
              </w:rPr>
            </w:pPr>
            <w:r>
              <w:rPr>
                <w:rFonts w:ascii="Arial" w:hAnsi="Arial" w:cs="Arial"/>
                <w:color w:val="FF0000"/>
                <w:sz w:val="18"/>
                <w:szCs w:val="18"/>
              </w:rPr>
              <w:t>Coursestudent/index/id/subid</w:t>
            </w:r>
          </w:p>
          <w:p w:rsidR="00084406" w:rsidRPr="00E56F1F" w:rsidRDefault="00DA28C3" w:rsidP="00DA28C3">
            <w:pPr>
              <w:autoSpaceDE w:val="0"/>
              <w:snapToGrid w:val="0"/>
              <w:jc w:val="both"/>
              <w:rPr>
                <w:rFonts w:ascii="Arial" w:hAnsi="Arial" w:cs="Arial"/>
                <w:sz w:val="18"/>
                <w:szCs w:val="18"/>
              </w:rPr>
            </w:pPr>
            <w:r w:rsidRPr="00E56F1F">
              <w:rPr>
                <w:rFonts w:ascii="Arial" w:hAnsi="Arial" w:cs="Arial"/>
                <w:sz w:val="18"/>
                <w:szCs w:val="18"/>
              </w:rPr>
              <w:t>Id là markcode</w:t>
            </w:r>
          </w:p>
          <w:p w:rsidR="00DA28C3" w:rsidRPr="00084406" w:rsidRDefault="00DA28C3" w:rsidP="00DA28C3">
            <w:pPr>
              <w:autoSpaceDE w:val="0"/>
              <w:snapToGrid w:val="0"/>
              <w:jc w:val="both"/>
              <w:rPr>
                <w:rFonts w:ascii="Arial" w:hAnsi="Arial" w:cs="Arial"/>
                <w:color w:val="FF0000"/>
                <w:sz w:val="18"/>
                <w:szCs w:val="18"/>
              </w:rPr>
            </w:pPr>
            <w:r w:rsidRPr="00E56F1F">
              <w:rPr>
                <w:rFonts w:ascii="Arial" w:hAnsi="Arial" w:cs="Arial"/>
                <w:sz w:val="18"/>
                <w:szCs w:val="18"/>
              </w:rPr>
              <w:t>Subid: examtimecode</w:t>
            </w: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Pr="00C9355C" w:rsidRDefault="00084406">
            <w:pPr>
              <w:autoSpaceDE w:val="0"/>
              <w:snapToGrid w:val="0"/>
              <w:rPr>
                <w:rFonts w:ascii="Arial" w:hAnsi="Arial" w:cs="Arial"/>
                <w:color w:val="FF0000"/>
                <w:sz w:val="18"/>
                <w:szCs w:val="18"/>
              </w:rPr>
            </w:pPr>
            <w:r>
              <w:rPr>
                <w:rFonts w:ascii="Arial" w:hAnsi="Arial" w:cs="Arial"/>
                <w:color w:val="FF0000"/>
                <w:sz w:val="18"/>
                <w:szCs w:val="18"/>
              </w:rPr>
              <w:t>done</w:t>
            </w: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E015A3">
            <w:pPr>
              <w:autoSpaceDE w:val="0"/>
              <w:snapToGrid w:val="0"/>
              <w:rPr>
                <w:rFonts w:ascii="Arial" w:hAnsi="Arial" w:cs="Arial"/>
                <w:sz w:val="18"/>
                <w:szCs w:val="18"/>
              </w:rPr>
            </w:pPr>
            <w:r w:rsidRPr="00AF3B5D">
              <w:rPr>
                <w:rFonts w:ascii="Arial" w:hAnsi="Arial" w:cs="Arial"/>
                <w:sz w:val="18"/>
                <w:szCs w:val="18"/>
              </w:rPr>
              <w:t>Luyện tập</w:t>
            </w:r>
          </w:p>
        </w:tc>
        <w:tc>
          <w:tcPr>
            <w:tcW w:w="276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AF3631">
            <w:pPr>
              <w:autoSpaceDE w:val="0"/>
              <w:snapToGrid w:val="0"/>
              <w:jc w:val="both"/>
              <w:rPr>
                <w:rFonts w:ascii="Arial" w:hAnsi="Arial" w:cs="Arial"/>
                <w:sz w:val="18"/>
                <w:szCs w:val="18"/>
              </w:rPr>
            </w:pPr>
            <w:r w:rsidRPr="00AF3B5D">
              <w:rPr>
                <w:rFonts w:ascii="Arial" w:hAnsi="Arial" w:cs="Arial"/>
                <w:sz w:val="18"/>
                <w:szCs w:val="18"/>
              </w:rPr>
              <w:t>Thực hiện luyện tập thông qua các câu hỏi. Hỗ trợ các tính năng xem đáp án, làm nhiều lần, xem thông tin hỗ trợ.</w:t>
            </w:r>
          </w:p>
        </w:tc>
        <w:tc>
          <w:tcPr>
            <w:tcW w:w="2400" w:type="dxa"/>
            <w:tcBorders>
              <w:top w:val="single" w:sz="4" w:space="0" w:color="C0C0C0"/>
              <w:left w:val="single" w:sz="4" w:space="0" w:color="C0C0C0"/>
              <w:bottom w:val="single" w:sz="4" w:space="0" w:color="C0C0C0"/>
            </w:tcBorders>
            <w:shd w:val="clear" w:color="auto" w:fill="auto"/>
            <w:vAlign w:val="center"/>
          </w:tcPr>
          <w:p w:rsidR="00682959" w:rsidRDefault="00682959" w:rsidP="00FC7C05">
            <w:pPr>
              <w:autoSpaceDE w:val="0"/>
              <w:snapToGrid w:val="0"/>
              <w:jc w:val="both"/>
              <w:rPr>
                <w:rFonts w:ascii="Arial" w:hAnsi="Arial" w:cs="Arial"/>
                <w:sz w:val="18"/>
                <w:szCs w:val="18"/>
              </w:rPr>
            </w:pPr>
            <w:r>
              <w:rPr>
                <w:rFonts w:ascii="Arial" w:hAnsi="Arial" w:cs="Arial"/>
                <w:sz w:val="18"/>
                <w:szCs w:val="18"/>
              </w:rPr>
              <w:t>- Cúc hỗ trợ thông tin về tạo đợt thi và đề thi cho Hiệp</w:t>
            </w:r>
          </w:p>
          <w:p w:rsidR="00682959" w:rsidRPr="00C9355C" w:rsidRDefault="00682959" w:rsidP="00FC7C05">
            <w:pPr>
              <w:autoSpaceDE w:val="0"/>
              <w:snapToGrid w:val="0"/>
              <w:jc w:val="both"/>
              <w:rPr>
                <w:rFonts w:ascii="Arial" w:hAnsi="Arial" w:cs="Arial"/>
                <w:sz w:val="18"/>
                <w:szCs w:val="18"/>
              </w:rPr>
            </w:pPr>
            <w:r>
              <w:rPr>
                <w:rFonts w:ascii="Arial" w:hAnsi="Arial" w:cs="Arial"/>
                <w:sz w:val="18"/>
                <w:szCs w:val="18"/>
              </w:rPr>
              <w:t>- Hiệp tổ chức việc tự động tạo đợt thi và tổ chức thi, đánh giá</w:t>
            </w: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E015A3">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E015A3">
            <w:pPr>
              <w:autoSpaceDE w:val="0"/>
              <w:snapToGrid w:val="0"/>
              <w:rPr>
                <w:rFonts w:ascii="Arial" w:hAnsi="Arial" w:cs="Arial"/>
                <w:sz w:val="18"/>
                <w:szCs w:val="18"/>
              </w:rPr>
            </w:pPr>
            <w:r>
              <w:rPr>
                <w:rFonts w:ascii="Arial" w:hAnsi="Arial" w:cs="Arial"/>
                <w:sz w:val="18"/>
                <w:szCs w:val="18"/>
              </w:rPr>
              <w:t>cucpt, hiepth</w:t>
            </w: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E015A3">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E015A3">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E015A3">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F73C2D">
            <w:pPr>
              <w:autoSpaceDE w:val="0"/>
              <w:snapToGrid w:val="0"/>
              <w:jc w:val="both"/>
              <w:rPr>
                <w:rFonts w:ascii="Arial" w:hAnsi="Arial" w:cs="Arial"/>
                <w:sz w:val="18"/>
                <w:szCs w:val="18"/>
              </w:rPr>
            </w:pP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Pr="00C9355C" w:rsidRDefault="00682959" w:rsidP="00E015A3">
            <w:pPr>
              <w:autoSpaceDE w:val="0"/>
              <w:snapToGrid w:val="0"/>
              <w:rPr>
                <w:rFonts w:ascii="Arial" w:hAnsi="Arial" w:cs="Arial"/>
                <w:color w:val="FF0000"/>
                <w:sz w:val="18"/>
                <w:szCs w:val="18"/>
              </w:rPr>
            </w:pP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Pr="00AF3B5D" w:rsidRDefault="00682959" w:rsidP="00E015A3">
            <w:pPr>
              <w:autoSpaceDE w:val="0"/>
              <w:snapToGrid w:val="0"/>
              <w:rPr>
                <w:rFonts w:ascii="Arial" w:hAnsi="Arial" w:cs="Arial"/>
                <w:sz w:val="18"/>
                <w:szCs w:val="18"/>
              </w:rPr>
            </w:pPr>
            <w:r w:rsidRPr="00F94F7E">
              <w:rPr>
                <w:rFonts w:ascii="Arial" w:hAnsi="Arial" w:cs="Arial"/>
                <w:sz w:val="18"/>
                <w:szCs w:val="18"/>
              </w:rPr>
              <w:t>Kiểm tra</w:t>
            </w:r>
          </w:p>
        </w:tc>
        <w:tc>
          <w:tcPr>
            <w:tcW w:w="2760" w:type="dxa"/>
            <w:tcBorders>
              <w:top w:val="single" w:sz="4" w:space="0" w:color="C0C0C0"/>
              <w:left w:val="single" w:sz="4" w:space="0" w:color="C0C0C0"/>
              <w:bottom w:val="single" w:sz="4" w:space="0" w:color="C0C0C0"/>
            </w:tcBorders>
            <w:shd w:val="clear" w:color="auto" w:fill="auto"/>
            <w:vAlign w:val="center"/>
          </w:tcPr>
          <w:p w:rsidR="00682959" w:rsidRPr="00AF3B5D" w:rsidRDefault="00682959" w:rsidP="00AF3631">
            <w:pPr>
              <w:autoSpaceDE w:val="0"/>
              <w:snapToGrid w:val="0"/>
              <w:jc w:val="both"/>
              <w:rPr>
                <w:rFonts w:ascii="Arial" w:hAnsi="Arial" w:cs="Arial"/>
                <w:sz w:val="18"/>
                <w:szCs w:val="18"/>
              </w:rPr>
            </w:pPr>
            <w:r w:rsidRPr="00F94F7E">
              <w:rPr>
                <w:rFonts w:ascii="Arial" w:hAnsi="Arial" w:cs="Arial"/>
                <w:sz w:val="18"/>
                <w:szCs w:val="18"/>
              </w:rPr>
              <w:t>Thực hiện nội dung kiểm tra, nộp bài. Bài kiểm tra được sinh tự động, kiểm soát thời gian thực hiện, đảo đáp án.</w:t>
            </w:r>
          </w:p>
        </w:tc>
        <w:tc>
          <w:tcPr>
            <w:tcW w:w="2400" w:type="dxa"/>
            <w:tcBorders>
              <w:top w:val="single" w:sz="4" w:space="0" w:color="C0C0C0"/>
              <w:left w:val="single" w:sz="4" w:space="0" w:color="C0C0C0"/>
              <w:bottom w:val="single" w:sz="4" w:space="0" w:color="C0C0C0"/>
            </w:tcBorders>
            <w:shd w:val="clear" w:color="auto" w:fill="auto"/>
            <w:vAlign w:val="center"/>
          </w:tcPr>
          <w:p w:rsidR="00682959" w:rsidRDefault="00682959" w:rsidP="00F94F7E">
            <w:pPr>
              <w:autoSpaceDE w:val="0"/>
              <w:snapToGrid w:val="0"/>
              <w:jc w:val="both"/>
              <w:rPr>
                <w:rFonts w:ascii="Arial" w:hAnsi="Arial" w:cs="Arial"/>
                <w:sz w:val="18"/>
                <w:szCs w:val="18"/>
              </w:rPr>
            </w:pPr>
            <w:r>
              <w:rPr>
                <w:rFonts w:ascii="Arial" w:hAnsi="Arial" w:cs="Arial"/>
                <w:sz w:val="18"/>
                <w:szCs w:val="18"/>
              </w:rPr>
              <w:t>- Cúc hỗ trợ thông tin về tạo đợt thi và đề thi cho Hiệp</w:t>
            </w:r>
          </w:p>
          <w:p w:rsidR="00682959" w:rsidRDefault="00682959" w:rsidP="00F94F7E">
            <w:pPr>
              <w:autoSpaceDE w:val="0"/>
              <w:snapToGrid w:val="0"/>
              <w:jc w:val="both"/>
              <w:rPr>
                <w:rFonts w:ascii="Arial" w:hAnsi="Arial" w:cs="Arial"/>
                <w:sz w:val="18"/>
                <w:szCs w:val="18"/>
              </w:rPr>
            </w:pPr>
            <w:r>
              <w:rPr>
                <w:rFonts w:ascii="Arial" w:hAnsi="Arial" w:cs="Arial"/>
                <w:sz w:val="18"/>
                <w:szCs w:val="18"/>
              </w:rPr>
              <w:t xml:space="preserve">- Hiệp tổ chức việc tự động tạo đợt thi và tổ chức thi, </w:t>
            </w:r>
            <w:r>
              <w:rPr>
                <w:rFonts w:ascii="Arial" w:hAnsi="Arial" w:cs="Arial"/>
                <w:sz w:val="18"/>
                <w:szCs w:val="18"/>
              </w:rPr>
              <w:lastRenderedPageBreak/>
              <w:t>đánh giá</w:t>
            </w: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E015A3">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Default="00682959" w:rsidP="00E015A3">
            <w:pPr>
              <w:autoSpaceDE w:val="0"/>
              <w:snapToGrid w:val="0"/>
              <w:rPr>
                <w:rFonts w:ascii="Arial" w:hAnsi="Arial" w:cs="Arial"/>
                <w:sz w:val="18"/>
                <w:szCs w:val="18"/>
              </w:rPr>
            </w:pPr>
            <w:r>
              <w:rPr>
                <w:rFonts w:ascii="Arial" w:hAnsi="Arial" w:cs="Arial"/>
                <w:sz w:val="18"/>
                <w:szCs w:val="18"/>
              </w:rPr>
              <w:t>cucpt, hiepth</w:t>
            </w: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E015A3">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E015A3">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E015A3">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CE1F14">
            <w:pPr>
              <w:autoSpaceDE w:val="0"/>
              <w:snapToGrid w:val="0"/>
              <w:jc w:val="both"/>
              <w:rPr>
                <w:rFonts w:ascii="Arial" w:hAnsi="Arial" w:cs="Arial"/>
                <w:sz w:val="18"/>
                <w:szCs w:val="18"/>
              </w:rPr>
            </w:pPr>
            <w:r>
              <w:rPr>
                <w:rFonts w:ascii="Arial" w:hAnsi="Arial" w:cs="Arial"/>
                <w:sz w:val="18"/>
                <w:szCs w:val="18"/>
              </w:rPr>
              <w:t xml:space="preserve">Đề nghị xem lại bảng Examresult, thêm trường questiongroupcode  </w:t>
            </w: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Pr="00C9355C" w:rsidRDefault="00682959" w:rsidP="00E015A3">
            <w:pPr>
              <w:autoSpaceDE w:val="0"/>
              <w:snapToGrid w:val="0"/>
              <w:rPr>
                <w:rFonts w:ascii="Arial" w:hAnsi="Arial" w:cs="Arial"/>
                <w:color w:val="FF0000"/>
                <w:sz w:val="18"/>
                <w:szCs w:val="18"/>
              </w:rPr>
            </w:pP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Pr="00F94F7E" w:rsidRDefault="00682959" w:rsidP="00E015A3">
            <w:pPr>
              <w:autoSpaceDE w:val="0"/>
              <w:snapToGrid w:val="0"/>
              <w:rPr>
                <w:rFonts w:ascii="Arial" w:hAnsi="Arial" w:cs="Arial"/>
                <w:sz w:val="18"/>
                <w:szCs w:val="18"/>
              </w:rPr>
            </w:pPr>
            <w:r w:rsidRPr="00F94F7E">
              <w:rPr>
                <w:rFonts w:ascii="Arial" w:hAnsi="Arial" w:cs="Arial"/>
                <w:sz w:val="18"/>
                <w:szCs w:val="18"/>
              </w:rPr>
              <w:t>Hồ sơ cá nhân</w:t>
            </w:r>
          </w:p>
        </w:tc>
        <w:tc>
          <w:tcPr>
            <w:tcW w:w="2760" w:type="dxa"/>
            <w:tcBorders>
              <w:top w:val="single" w:sz="4" w:space="0" w:color="C0C0C0"/>
              <w:left w:val="single" w:sz="4" w:space="0" w:color="C0C0C0"/>
              <w:bottom w:val="single" w:sz="4" w:space="0" w:color="C0C0C0"/>
            </w:tcBorders>
            <w:shd w:val="clear" w:color="auto" w:fill="auto"/>
            <w:vAlign w:val="center"/>
          </w:tcPr>
          <w:p w:rsidR="00682959" w:rsidRPr="00F94F7E" w:rsidRDefault="00682959" w:rsidP="00AF3631">
            <w:pPr>
              <w:autoSpaceDE w:val="0"/>
              <w:snapToGrid w:val="0"/>
              <w:jc w:val="both"/>
              <w:rPr>
                <w:rFonts w:ascii="Arial" w:hAnsi="Arial" w:cs="Arial"/>
                <w:sz w:val="18"/>
                <w:szCs w:val="18"/>
              </w:rPr>
            </w:pPr>
            <w:r w:rsidRPr="00F94F7E">
              <w:rPr>
                <w:rFonts w:ascii="Arial" w:hAnsi="Arial" w:cs="Arial"/>
                <w:sz w:val="18"/>
                <w:szCs w:val="18"/>
              </w:rPr>
              <w:t>Sửa đổi thông tin cá nhân, xem các nội đã học, thực hiện bài tập được giao và nộp bài.</w:t>
            </w:r>
          </w:p>
        </w:tc>
        <w:tc>
          <w:tcPr>
            <w:tcW w:w="2400" w:type="dxa"/>
            <w:tcBorders>
              <w:top w:val="single" w:sz="4" w:space="0" w:color="C0C0C0"/>
              <w:left w:val="single" w:sz="4" w:space="0" w:color="C0C0C0"/>
              <w:bottom w:val="single" w:sz="4" w:space="0" w:color="C0C0C0"/>
            </w:tcBorders>
            <w:shd w:val="clear" w:color="auto" w:fill="auto"/>
            <w:vAlign w:val="center"/>
          </w:tcPr>
          <w:p w:rsidR="00682959" w:rsidRDefault="00682959" w:rsidP="00F94F7E">
            <w:pPr>
              <w:autoSpaceDE w:val="0"/>
              <w:snapToGrid w:val="0"/>
              <w:jc w:val="both"/>
              <w:rPr>
                <w:rFonts w:ascii="Arial" w:hAnsi="Arial" w:cs="Arial"/>
                <w:sz w:val="18"/>
                <w:szCs w:val="18"/>
              </w:rPr>
            </w:pP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E015A3">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Default="00682959" w:rsidP="00E015A3">
            <w:pPr>
              <w:autoSpaceDE w:val="0"/>
              <w:snapToGrid w:val="0"/>
              <w:rPr>
                <w:rFonts w:ascii="Arial" w:hAnsi="Arial" w:cs="Arial"/>
                <w:sz w:val="18"/>
                <w:szCs w:val="18"/>
              </w:rPr>
            </w:pPr>
            <w:r>
              <w:rPr>
                <w:rFonts w:ascii="Arial" w:hAnsi="Arial" w:cs="Arial"/>
                <w:sz w:val="18"/>
                <w:szCs w:val="18"/>
              </w:rPr>
              <w:t>cucpt</w:t>
            </w: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E015A3">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E015A3">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E015A3">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F73C2D">
            <w:pPr>
              <w:autoSpaceDE w:val="0"/>
              <w:snapToGrid w:val="0"/>
              <w:jc w:val="both"/>
              <w:rPr>
                <w:rFonts w:ascii="Arial" w:hAnsi="Arial" w:cs="Arial"/>
                <w:sz w:val="18"/>
                <w:szCs w:val="18"/>
              </w:rPr>
            </w:pP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Pr="00C9355C" w:rsidRDefault="00682959" w:rsidP="00E015A3">
            <w:pPr>
              <w:autoSpaceDE w:val="0"/>
              <w:snapToGrid w:val="0"/>
              <w:rPr>
                <w:rFonts w:ascii="Arial" w:hAnsi="Arial" w:cs="Arial"/>
                <w:color w:val="FF0000"/>
                <w:sz w:val="18"/>
                <w:szCs w:val="18"/>
              </w:rPr>
            </w:pPr>
          </w:p>
        </w:tc>
      </w:tr>
      <w:tr w:rsidR="00682959" w:rsidTr="009A4B3A">
        <w:tc>
          <w:tcPr>
            <w:tcW w:w="55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682959" w:rsidRPr="00F94F7E" w:rsidRDefault="00682959" w:rsidP="00E015A3">
            <w:pPr>
              <w:autoSpaceDE w:val="0"/>
              <w:snapToGrid w:val="0"/>
              <w:rPr>
                <w:rFonts w:ascii="Arial" w:hAnsi="Arial" w:cs="Arial"/>
                <w:sz w:val="18"/>
                <w:szCs w:val="18"/>
              </w:rPr>
            </w:pPr>
            <w:r w:rsidRPr="00A27960">
              <w:rPr>
                <w:rFonts w:ascii="Arial" w:hAnsi="Arial" w:cs="Arial"/>
                <w:sz w:val="18"/>
                <w:szCs w:val="18"/>
              </w:rPr>
              <w:t>Kiểm tra đánh giá đầu vào</w:t>
            </w:r>
          </w:p>
        </w:tc>
        <w:tc>
          <w:tcPr>
            <w:tcW w:w="2760" w:type="dxa"/>
            <w:tcBorders>
              <w:top w:val="single" w:sz="4" w:space="0" w:color="C0C0C0"/>
              <w:left w:val="single" w:sz="4" w:space="0" w:color="C0C0C0"/>
              <w:bottom w:val="single" w:sz="4" w:space="0" w:color="C0C0C0"/>
            </w:tcBorders>
            <w:shd w:val="clear" w:color="auto" w:fill="auto"/>
            <w:vAlign w:val="center"/>
          </w:tcPr>
          <w:p w:rsidR="00682959" w:rsidRPr="00F94F7E" w:rsidRDefault="00682959" w:rsidP="00AF3631">
            <w:pPr>
              <w:autoSpaceDE w:val="0"/>
              <w:snapToGrid w:val="0"/>
              <w:jc w:val="both"/>
              <w:rPr>
                <w:rFonts w:ascii="Arial" w:hAnsi="Arial" w:cs="Arial"/>
                <w:sz w:val="18"/>
                <w:szCs w:val="18"/>
              </w:rPr>
            </w:pPr>
            <w:r w:rsidRPr="00A27960">
              <w:rPr>
                <w:rFonts w:ascii="Arial" w:hAnsi="Arial" w:cs="Arial"/>
                <w:sz w:val="18"/>
                <w:szCs w:val="18"/>
              </w:rPr>
              <w:t>Cho phép người học kiểm tra, phần mềm tự động đánh giá và xếp loại trình độ của người học</w:t>
            </w:r>
          </w:p>
        </w:tc>
        <w:tc>
          <w:tcPr>
            <w:tcW w:w="2400" w:type="dxa"/>
            <w:tcBorders>
              <w:top w:val="single" w:sz="4" w:space="0" w:color="C0C0C0"/>
              <w:left w:val="single" w:sz="4" w:space="0" w:color="C0C0C0"/>
              <w:bottom w:val="single" w:sz="4" w:space="0" w:color="C0C0C0"/>
            </w:tcBorders>
            <w:shd w:val="clear" w:color="auto" w:fill="auto"/>
            <w:vAlign w:val="center"/>
          </w:tcPr>
          <w:p w:rsidR="00682959" w:rsidRDefault="006558C6" w:rsidP="00F94F7E">
            <w:pPr>
              <w:autoSpaceDE w:val="0"/>
              <w:snapToGrid w:val="0"/>
              <w:jc w:val="both"/>
              <w:rPr>
                <w:rFonts w:ascii="Arial" w:hAnsi="Arial" w:cs="Arial"/>
                <w:sz w:val="18"/>
                <w:szCs w:val="18"/>
              </w:rPr>
            </w:pPr>
            <w:r>
              <w:rPr>
                <w:rFonts w:ascii="Arial" w:hAnsi="Arial" w:cs="Arial"/>
                <w:sz w:val="18"/>
                <w:szCs w:val="18"/>
              </w:rPr>
              <w:t>- Với mỗi cá nhân tham gia đầu vào tự động sinh ra một đề ngẫu nhiên theo cấu trúc và đợt thi mặc định quy định để thi và tự động chấm điểm.</w:t>
            </w:r>
          </w:p>
          <w:p w:rsidR="006558C6" w:rsidRDefault="006558C6" w:rsidP="00F94F7E">
            <w:pPr>
              <w:autoSpaceDE w:val="0"/>
              <w:snapToGrid w:val="0"/>
              <w:jc w:val="both"/>
              <w:rPr>
                <w:rFonts w:ascii="Arial" w:hAnsi="Arial" w:cs="Arial"/>
                <w:sz w:val="18"/>
                <w:szCs w:val="18"/>
              </w:rPr>
            </w:pPr>
            <w:r>
              <w:rPr>
                <w:rFonts w:ascii="Arial" w:hAnsi="Arial" w:cs="Arial"/>
                <w:sz w:val="18"/>
                <w:szCs w:val="18"/>
              </w:rPr>
              <w:t>- Cúc tiến hành việc sinh đề; Cúc xem xét một người (sinh viên) có thể tham gia cái này nhiều lần nhé.</w:t>
            </w:r>
            <w:bookmarkStart w:id="0" w:name="_GoBack"/>
            <w:bookmarkEnd w:id="0"/>
          </w:p>
          <w:p w:rsidR="006558C6" w:rsidRDefault="006558C6" w:rsidP="00F94F7E">
            <w:pPr>
              <w:autoSpaceDE w:val="0"/>
              <w:snapToGrid w:val="0"/>
              <w:jc w:val="both"/>
              <w:rPr>
                <w:rFonts w:ascii="Arial" w:hAnsi="Arial" w:cs="Arial"/>
                <w:sz w:val="18"/>
                <w:szCs w:val="18"/>
              </w:rPr>
            </w:pPr>
            <w:r>
              <w:rPr>
                <w:rFonts w:ascii="Arial" w:hAnsi="Arial" w:cs="Arial"/>
                <w:sz w:val="18"/>
                <w:szCs w:val="18"/>
              </w:rPr>
              <w:t>- Hiệp hiển thị thi, hiển thị kết quả thi sau submit.</w:t>
            </w:r>
          </w:p>
          <w:p w:rsidR="006558C6" w:rsidRDefault="006558C6" w:rsidP="00F94F7E">
            <w:pPr>
              <w:autoSpaceDE w:val="0"/>
              <w:snapToGrid w:val="0"/>
              <w:jc w:val="both"/>
              <w:rPr>
                <w:rFonts w:ascii="Arial" w:hAnsi="Arial" w:cs="Arial"/>
                <w:sz w:val="18"/>
                <w:szCs w:val="18"/>
              </w:rPr>
            </w:pPr>
          </w:p>
          <w:p w:rsidR="006558C6" w:rsidRDefault="006558C6" w:rsidP="00F94F7E">
            <w:pPr>
              <w:autoSpaceDE w:val="0"/>
              <w:snapToGrid w:val="0"/>
              <w:jc w:val="both"/>
              <w:rPr>
                <w:rFonts w:ascii="Arial" w:hAnsi="Arial" w:cs="Arial"/>
                <w:sz w:val="18"/>
                <w:szCs w:val="18"/>
              </w:rPr>
            </w:pPr>
          </w:p>
        </w:tc>
        <w:tc>
          <w:tcPr>
            <w:tcW w:w="60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E015A3">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682959" w:rsidRDefault="00682959" w:rsidP="00E015A3">
            <w:pPr>
              <w:autoSpaceDE w:val="0"/>
              <w:snapToGrid w:val="0"/>
              <w:rPr>
                <w:rFonts w:ascii="Arial" w:hAnsi="Arial" w:cs="Arial"/>
                <w:sz w:val="18"/>
                <w:szCs w:val="18"/>
              </w:rPr>
            </w:pPr>
            <w:r>
              <w:rPr>
                <w:rFonts w:ascii="Arial" w:hAnsi="Arial" w:cs="Arial"/>
                <w:sz w:val="18"/>
                <w:szCs w:val="18"/>
              </w:rPr>
              <w:t>cucpt, hiepth</w:t>
            </w:r>
          </w:p>
        </w:tc>
        <w:tc>
          <w:tcPr>
            <w:tcW w:w="109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E015A3">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E015A3">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682959" w:rsidRPr="00C9355C" w:rsidRDefault="00682959" w:rsidP="00E015A3">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682959" w:rsidRPr="006558C6" w:rsidRDefault="00682959" w:rsidP="006558C6">
            <w:pPr>
              <w:pStyle w:val="ListParagraph"/>
              <w:autoSpaceDE w:val="0"/>
              <w:snapToGrid w:val="0"/>
              <w:jc w:val="both"/>
              <w:rPr>
                <w:rFonts w:ascii="Arial" w:hAnsi="Arial" w:cs="Arial"/>
                <w:sz w:val="18"/>
                <w:szCs w:val="18"/>
              </w:rPr>
            </w:pP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682959" w:rsidRPr="00C9355C" w:rsidRDefault="00682959" w:rsidP="00E015A3">
            <w:pPr>
              <w:autoSpaceDE w:val="0"/>
              <w:snapToGrid w:val="0"/>
              <w:rPr>
                <w:rFonts w:ascii="Arial" w:hAnsi="Arial" w:cs="Arial"/>
                <w:color w:val="FF0000"/>
                <w:sz w:val="18"/>
                <w:szCs w:val="18"/>
              </w:rPr>
            </w:pPr>
          </w:p>
        </w:tc>
      </w:tr>
      <w:tr w:rsidR="005404D5" w:rsidTr="009A4B3A">
        <w:tc>
          <w:tcPr>
            <w:tcW w:w="555" w:type="dxa"/>
            <w:tcBorders>
              <w:top w:val="single" w:sz="4" w:space="0" w:color="C0C0C0"/>
              <w:left w:val="single" w:sz="4" w:space="0" w:color="C0C0C0"/>
              <w:bottom w:val="single" w:sz="4" w:space="0" w:color="C0C0C0"/>
            </w:tcBorders>
            <w:shd w:val="clear" w:color="auto" w:fill="auto"/>
            <w:vAlign w:val="center"/>
          </w:tcPr>
          <w:p w:rsidR="005404D5" w:rsidRPr="00C9355C" w:rsidRDefault="005404D5">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5404D5" w:rsidRPr="00A27960" w:rsidRDefault="005404D5" w:rsidP="00E015A3">
            <w:pPr>
              <w:autoSpaceDE w:val="0"/>
              <w:snapToGrid w:val="0"/>
              <w:rPr>
                <w:rFonts w:ascii="Arial" w:hAnsi="Arial" w:cs="Arial"/>
                <w:sz w:val="18"/>
                <w:szCs w:val="18"/>
              </w:rPr>
            </w:pPr>
            <w:r>
              <w:rPr>
                <w:rFonts w:ascii="Arial" w:hAnsi="Arial" w:cs="Arial"/>
                <w:sz w:val="18"/>
                <w:szCs w:val="18"/>
              </w:rPr>
              <w:t>Thực hiện vấn đề phân trang của bảng</w:t>
            </w:r>
          </w:p>
        </w:tc>
        <w:tc>
          <w:tcPr>
            <w:tcW w:w="2760" w:type="dxa"/>
            <w:tcBorders>
              <w:top w:val="single" w:sz="4" w:space="0" w:color="C0C0C0"/>
              <w:left w:val="single" w:sz="4" w:space="0" w:color="C0C0C0"/>
              <w:bottom w:val="single" w:sz="4" w:space="0" w:color="C0C0C0"/>
            </w:tcBorders>
            <w:shd w:val="clear" w:color="auto" w:fill="auto"/>
            <w:vAlign w:val="center"/>
          </w:tcPr>
          <w:p w:rsidR="005404D5" w:rsidRPr="00A27960" w:rsidRDefault="005404D5" w:rsidP="00AF3631">
            <w:pPr>
              <w:autoSpaceDE w:val="0"/>
              <w:snapToGrid w:val="0"/>
              <w:jc w:val="both"/>
              <w:rPr>
                <w:rFonts w:ascii="Arial" w:hAnsi="Arial" w:cs="Arial"/>
                <w:sz w:val="18"/>
                <w:szCs w:val="18"/>
              </w:rPr>
            </w:pPr>
            <w:r>
              <w:rPr>
                <w:rFonts w:ascii="Arial" w:hAnsi="Arial" w:cs="Arial"/>
                <w:sz w:val="18"/>
                <w:szCs w:val="18"/>
              </w:rPr>
              <w:t>Phân trang hoặc tự động load tiếp các phần tử</w:t>
            </w:r>
          </w:p>
        </w:tc>
        <w:tc>
          <w:tcPr>
            <w:tcW w:w="2400" w:type="dxa"/>
            <w:tcBorders>
              <w:top w:val="single" w:sz="4" w:space="0" w:color="C0C0C0"/>
              <w:left w:val="single" w:sz="4" w:space="0" w:color="C0C0C0"/>
              <w:bottom w:val="single" w:sz="4" w:space="0" w:color="C0C0C0"/>
            </w:tcBorders>
            <w:shd w:val="clear" w:color="auto" w:fill="auto"/>
            <w:vAlign w:val="center"/>
          </w:tcPr>
          <w:p w:rsidR="005404D5" w:rsidRDefault="005404D5" w:rsidP="00F94F7E">
            <w:pPr>
              <w:autoSpaceDE w:val="0"/>
              <w:snapToGrid w:val="0"/>
              <w:jc w:val="both"/>
              <w:rPr>
                <w:rFonts w:ascii="Arial" w:hAnsi="Arial" w:cs="Arial"/>
                <w:sz w:val="18"/>
                <w:szCs w:val="18"/>
              </w:rPr>
            </w:pPr>
          </w:p>
        </w:tc>
        <w:tc>
          <w:tcPr>
            <w:tcW w:w="600" w:type="dxa"/>
            <w:tcBorders>
              <w:top w:val="single" w:sz="4" w:space="0" w:color="C0C0C0"/>
              <w:left w:val="single" w:sz="4" w:space="0" w:color="C0C0C0"/>
              <w:bottom w:val="single" w:sz="4" w:space="0" w:color="C0C0C0"/>
            </w:tcBorders>
            <w:shd w:val="clear" w:color="auto" w:fill="auto"/>
            <w:vAlign w:val="center"/>
          </w:tcPr>
          <w:p w:rsidR="005404D5" w:rsidRPr="00C9355C" w:rsidRDefault="005404D5" w:rsidP="00E015A3">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5404D5" w:rsidRDefault="005404D5" w:rsidP="00E015A3">
            <w:pPr>
              <w:autoSpaceDE w:val="0"/>
              <w:snapToGrid w:val="0"/>
              <w:rPr>
                <w:rFonts w:ascii="Arial" w:hAnsi="Arial" w:cs="Arial"/>
                <w:sz w:val="18"/>
                <w:szCs w:val="18"/>
              </w:rPr>
            </w:pPr>
            <w:r>
              <w:rPr>
                <w:rFonts w:ascii="Arial" w:hAnsi="Arial" w:cs="Arial"/>
                <w:sz w:val="18"/>
                <w:szCs w:val="18"/>
              </w:rPr>
              <w:t>uyennm</w:t>
            </w:r>
          </w:p>
        </w:tc>
        <w:tc>
          <w:tcPr>
            <w:tcW w:w="1095" w:type="dxa"/>
            <w:tcBorders>
              <w:top w:val="single" w:sz="4" w:space="0" w:color="C0C0C0"/>
              <w:left w:val="single" w:sz="4" w:space="0" w:color="C0C0C0"/>
              <w:bottom w:val="single" w:sz="4" w:space="0" w:color="C0C0C0"/>
            </w:tcBorders>
            <w:shd w:val="clear" w:color="auto" w:fill="auto"/>
            <w:vAlign w:val="center"/>
          </w:tcPr>
          <w:p w:rsidR="005404D5" w:rsidRPr="00C9355C" w:rsidRDefault="005404D5" w:rsidP="00E015A3">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5404D5" w:rsidRPr="00C9355C" w:rsidRDefault="005404D5" w:rsidP="00E015A3">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5404D5" w:rsidRPr="00C9355C" w:rsidRDefault="005404D5" w:rsidP="00E015A3">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5404D5" w:rsidRPr="00C9355C" w:rsidRDefault="005404D5" w:rsidP="00F73C2D">
            <w:pPr>
              <w:autoSpaceDE w:val="0"/>
              <w:snapToGrid w:val="0"/>
              <w:jc w:val="both"/>
              <w:rPr>
                <w:rFonts w:ascii="Arial" w:hAnsi="Arial" w:cs="Arial"/>
                <w:sz w:val="18"/>
                <w:szCs w:val="18"/>
              </w:rPr>
            </w:pP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5404D5" w:rsidRPr="00C9355C" w:rsidRDefault="005404D5" w:rsidP="00E015A3">
            <w:pPr>
              <w:autoSpaceDE w:val="0"/>
              <w:snapToGrid w:val="0"/>
              <w:rPr>
                <w:rFonts w:ascii="Arial" w:hAnsi="Arial" w:cs="Arial"/>
                <w:color w:val="FF0000"/>
                <w:sz w:val="18"/>
                <w:szCs w:val="18"/>
              </w:rPr>
            </w:pPr>
          </w:p>
        </w:tc>
      </w:tr>
      <w:tr w:rsidR="005404D5" w:rsidTr="009A4B3A">
        <w:tc>
          <w:tcPr>
            <w:tcW w:w="555" w:type="dxa"/>
            <w:tcBorders>
              <w:top w:val="single" w:sz="4" w:space="0" w:color="C0C0C0"/>
              <w:left w:val="single" w:sz="4" w:space="0" w:color="C0C0C0"/>
              <w:bottom w:val="single" w:sz="4" w:space="0" w:color="C0C0C0"/>
            </w:tcBorders>
            <w:shd w:val="clear" w:color="auto" w:fill="auto"/>
            <w:vAlign w:val="center"/>
          </w:tcPr>
          <w:p w:rsidR="005404D5" w:rsidRPr="00C9355C" w:rsidRDefault="005404D5">
            <w:pPr>
              <w:numPr>
                <w:ilvl w:val="0"/>
                <w:numId w:val="2"/>
              </w:numPr>
              <w:snapToGrid w:val="0"/>
              <w:rPr>
                <w:rFonts w:ascii="Arial" w:hAnsi="Arial" w:cs="Arial"/>
                <w:sz w:val="18"/>
                <w:szCs w:val="18"/>
              </w:rPr>
            </w:pPr>
          </w:p>
        </w:tc>
        <w:tc>
          <w:tcPr>
            <w:tcW w:w="2205" w:type="dxa"/>
            <w:tcBorders>
              <w:top w:val="single" w:sz="4" w:space="0" w:color="C0C0C0"/>
              <w:left w:val="single" w:sz="4" w:space="0" w:color="C0C0C0"/>
              <w:bottom w:val="single" w:sz="4" w:space="0" w:color="C0C0C0"/>
            </w:tcBorders>
            <w:shd w:val="clear" w:color="auto" w:fill="auto"/>
            <w:vAlign w:val="center"/>
          </w:tcPr>
          <w:p w:rsidR="005404D5" w:rsidRDefault="005404D5" w:rsidP="00E015A3">
            <w:pPr>
              <w:autoSpaceDE w:val="0"/>
              <w:snapToGrid w:val="0"/>
              <w:rPr>
                <w:rFonts w:ascii="Arial" w:hAnsi="Arial" w:cs="Arial"/>
                <w:sz w:val="18"/>
                <w:szCs w:val="18"/>
              </w:rPr>
            </w:pPr>
            <w:r>
              <w:rPr>
                <w:rFonts w:ascii="Arial" w:hAnsi="Arial" w:cs="Arial"/>
                <w:sz w:val="18"/>
                <w:szCs w:val="18"/>
              </w:rPr>
              <w:t>Vấn đề và định nghĩa mapping</w:t>
            </w:r>
          </w:p>
        </w:tc>
        <w:tc>
          <w:tcPr>
            <w:tcW w:w="2760" w:type="dxa"/>
            <w:tcBorders>
              <w:top w:val="single" w:sz="4" w:space="0" w:color="C0C0C0"/>
              <w:left w:val="single" w:sz="4" w:space="0" w:color="C0C0C0"/>
              <w:bottom w:val="single" w:sz="4" w:space="0" w:color="C0C0C0"/>
            </w:tcBorders>
            <w:shd w:val="clear" w:color="auto" w:fill="auto"/>
            <w:vAlign w:val="center"/>
          </w:tcPr>
          <w:p w:rsidR="005404D5" w:rsidRDefault="005404D5" w:rsidP="00AF3631">
            <w:pPr>
              <w:autoSpaceDE w:val="0"/>
              <w:snapToGrid w:val="0"/>
              <w:jc w:val="both"/>
              <w:rPr>
                <w:rFonts w:ascii="Arial" w:hAnsi="Arial" w:cs="Arial"/>
                <w:sz w:val="18"/>
                <w:szCs w:val="18"/>
              </w:rPr>
            </w:pPr>
            <w:r>
              <w:rPr>
                <w:rFonts w:ascii="Arial" w:hAnsi="Arial" w:cs="Arial"/>
                <w:sz w:val="18"/>
                <w:szCs w:val="18"/>
              </w:rPr>
              <w:t>Xem xét việc định nghĩa mapping cho toàn bộ hệ thông</w:t>
            </w:r>
          </w:p>
        </w:tc>
        <w:tc>
          <w:tcPr>
            <w:tcW w:w="2400" w:type="dxa"/>
            <w:tcBorders>
              <w:top w:val="single" w:sz="4" w:space="0" w:color="C0C0C0"/>
              <w:left w:val="single" w:sz="4" w:space="0" w:color="C0C0C0"/>
              <w:bottom w:val="single" w:sz="4" w:space="0" w:color="C0C0C0"/>
            </w:tcBorders>
            <w:shd w:val="clear" w:color="auto" w:fill="auto"/>
            <w:vAlign w:val="center"/>
          </w:tcPr>
          <w:p w:rsidR="005404D5" w:rsidRDefault="005404D5" w:rsidP="00F94F7E">
            <w:pPr>
              <w:autoSpaceDE w:val="0"/>
              <w:snapToGrid w:val="0"/>
              <w:jc w:val="both"/>
              <w:rPr>
                <w:rFonts w:ascii="Arial" w:hAnsi="Arial" w:cs="Arial"/>
                <w:sz w:val="18"/>
                <w:szCs w:val="18"/>
              </w:rPr>
            </w:pPr>
          </w:p>
        </w:tc>
        <w:tc>
          <w:tcPr>
            <w:tcW w:w="600" w:type="dxa"/>
            <w:tcBorders>
              <w:top w:val="single" w:sz="4" w:space="0" w:color="C0C0C0"/>
              <w:left w:val="single" w:sz="4" w:space="0" w:color="C0C0C0"/>
              <w:bottom w:val="single" w:sz="4" w:space="0" w:color="C0C0C0"/>
            </w:tcBorders>
            <w:shd w:val="clear" w:color="auto" w:fill="auto"/>
            <w:vAlign w:val="center"/>
          </w:tcPr>
          <w:p w:rsidR="005404D5" w:rsidRPr="00C9355C" w:rsidRDefault="005404D5" w:rsidP="00E015A3">
            <w:pPr>
              <w:autoSpaceDE w:val="0"/>
              <w:snapToGrid w:val="0"/>
              <w:rPr>
                <w:rFonts w:ascii="Arial" w:hAnsi="Arial" w:cs="Arial"/>
                <w:sz w:val="18"/>
                <w:szCs w:val="18"/>
              </w:rPr>
            </w:pPr>
          </w:p>
        </w:tc>
        <w:tc>
          <w:tcPr>
            <w:tcW w:w="765" w:type="dxa"/>
            <w:tcBorders>
              <w:top w:val="single" w:sz="4" w:space="0" w:color="C0C0C0"/>
              <w:left w:val="single" w:sz="4" w:space="0" w:color="C0C0C0"/>
              <w:bottom w:val="single" w:sz="4" w:space="0" w:color="C0C0C0"/>
            </w:tcBorders>
            <w:shd w:val="clear" w:color="auto" w:fill="auto"/>
            <w:vAlign w:val="center"/>
          </w:tcPr>
          <w:p w:rsidR="005404D5" w:rsidRDefault="005404D5" w:rsidP="00E015A3">
            <w:pPr>
              <w:autoSpaceDE w:val="0"/>
              <w:snapToGrid w:val="0"/>
              <w:rPr>
                <w:rFonts w:ascii="Arial" w:hAnsi="Arial" w:cs="Arial"/>
                <w:sz w:val="18"/>
                <w:szCs w:val="18"/>
              </w:rPr>
            </w:pPr>
            <w:r>
              <w:rPr>
                <w:rFonts w:ascii="Arial" w:hAnsi="Arial" w:cs="Arial"/>
                <w:sz w:val="18"/>
                <w:szCs w:val="18"/>
              </w:rPr>
              <w:t>uyennm</w:t>
            </w:r>
          </w:p>
        </w:tc>
        <w:tc>
          <w:tcPr>
            <w:tcW w:w="1095" w:type="dxa"/>
            <w:tcBorders>
              <w:top w:val="single" w:sz="4" w:space="0" w:color="C0C0C0"/>
              <w:left w:val="single" w:sz="4" w:space="0" w:color="C0C0C0"/>
              <w:bottom w:val="single" w:sz="4" w:space="0" w:color="C0C0C0"/>
            </w:tcBorders>
            <w:shd w:val="clear" w:color="auto" w:fill="auto"/>
            <w:vAlign w:val="center"/>
          </w:tcPr>
          <w:p w:rsidR="005404D5" w:rsidRPr="00C9355C" w:rsidRDefault="005404D5" w:rsidP="00E015A3">
            <w:pPr>
              <w:autoSpaceDE w:val="0"/>
              <w:snapToGrid w:val="0"/>
              <w:rPr>
                <w:rFonts w:ascii="Arial" w:hAnsi="Arial" w:cs="Arial"/>
                <w:sz w:val="18"/>
                <w:szCs w:val="18"/>
              </w:rPr>
            </w:pPr>
          </w:p>
        </w:tc>
        <w:tc>
          <w:tcPr>
            <w:tcW w:w="705" w:type="dxa"/>
            <w:tcBorders>
              <w:top w:val="single" w:sz="4" w:space="0" w:color="C0C0C0"/>
              <w:left w:val="single" w:sz="4" w:space="0" w:color="C0C0C0"/>
              <w:bottom w:val="single" w:sz="4" w:space="0" w:color="C0C0C0"/>
            </w:tcBorders>
            <w:shd w:val="clear" w:color="auto" w:fill="auto"/>
            <w:vAlign w:val="center"/>
          </w:tcPr>
          <w:p w:rsidR="005404D5" w:rsidRPr="00C9355C" w:rsidRDefault="005404D5" w:rsidP="00E015A3">
            <w:pPr>
              <w:autoSpaceDE w:val="0"/>
              <w:snapToGrid w:val="0"/>
              <w:rPr>
                <w:rFonts w:ascii="Arial" w:hAnsi="Arial" w:cs="Arial"/>
                <w:sz w:val="18"/>
                <w:szCs w:val="18"/>
              </w:rPr>
            </w:pPr>
          </w:p>
        </w:tc>
        <w:tc>
          <w:tcPr>
            <w:tcW w:w="810" w:type="dxa"/>
            <w:tcBorders>
              <w:top w:val="single" w:sz="4" w:space="0" w:color="C0C0C0"/>
              <w:left w:val="single" w:sz="4" w:space="0" w:color="C0C0C0"/>
              <w:bottom w:val="single" w:sz="4" w:space="0" w:color="C0C0C0"/>
            </w:tcBorders>
            <w:shd w:val="clear" w:color="auto" w:fill="auto"/>
            <w:vAlign w:val="center"/>
          </w:tcPr>
          <w:p w:rsidR="005404D5" w:rsidRPr="00C9355C" w:rsidRDefault="005404D5" w:rsidP="00E015A3">
            <w:pPr>
              <w:autoSpaceDE w:val="0"/>
              <w:snapToGrid w:val="0"/>
              <w:rPr>
                <w:rFonts w:ascii="Arial" w:hAnsi="Arial" w:cs="Arial"/>
                <w:sz w:val="18"/>
                <w:szCs w:val="18"/>
              </w:rPr>
            </w:pPr>
          </w:p>
        </w:tc>
        <w:tc>
          <w:tcPr>
            <w:tcW w:w="2865" w:type="dxa"/>
            <w:tcBorders>
              <w:top w:val="single" w:sz="4" w:space="0" w:color="C0C0C0"/>
              <w:left w:val="single" w:sz="4" w:space="0" w:color="C0C0C0"/>
              <w:bottom w:val="single" w:sz="4" w:space="0" w:color="C0C0C0"/>
            </w:tcBorders>
            <w:shd w:val="clear" w:color="auto" w:fill="auto"/>
            <w:vAlign w:val="center"/>
          </w:tcPr>
          <w:p w:rsidR="005404D5" w:rsidRPr="00C9355C" w:rsidRDefault="005404D5" w:rsidP="00F73C2D">
            <w:pPr>
              <w:autoSpaceDE w:val="0"/>
              <w:snapToGrid w:val="0"/>
              <w:jc w:val="both"/>
              <w:rPr>
                <w:rFonts w:ascii="Arial" w:hAnsi="Arial" w:cs="Arial"/>
                <w:sz w:val="18"/>
                <w:szCs w:val="18"/>
              </w:rPr>
            </w:pPr>
          </w:p>
        </w:tc>
        <w:tc>
          <w:tcPr>
            <w:tcW w:w="990" w:type="dxa"/>
            <w:tcBorders>
              <w:top w:val="single" w:sz="4" w:space="0" w:color="C0C0C0"/>
              <w:left w:val="single" w:sz="4" w:space="0" w:color="C0C0C0"/>
              <w:bottom w:val="single" w:sz="4" w:space="0" w:color="C0C0C0"/>
              <w:right w:val="single" w:sz="4" w:space="0" w:color="C0C0C0"/>
            </w:tcBorders>
            <w:shd w:val="clear" w:color="auto" w:fill="auto"/>
            <w:vAlign w:val="center"/>
          </w:tcPr>
          <w:p w:rsidR="005404D5" w:rsidRPr="00C9355C" w:rsidRDefault="005404D5" w:rsidP="00E015A3">
            <w:pPr>
              <w:autoSpaceDE w:val="0"/>
              <w:snapToGrid w:val="0"/>
              <w:rPr>
                <w:rFonts w:ascii="Arial" w:hAnsi="Arial" w:cs="Arial"/>
                <w:color w:val="FF0000"/>
                <w:sz w:val="18"/>
                <w:szCs w:val="18"/>
              </w:rPr>
            </w:pPr>
          </w:p>
        </w:tc>
      </w:tr>
    </w:tbl>
    <w:p w:rsidR="00BB7ADD" w:rsidRDefault="00BB7ADD">
      <w:pPr>
        <w:autoSpaceDE w:val="0"/>
        <w:rPr>
          <w:b/>
          <w:bCs/>
        </w:rPr>
      </w:pPr>
    </w:p>
    <w:p w:rsidR="00AC485B" w:rsidRDefault="00AC485B" w:rsidP="00AC485B">
      <w:pPr>
        <w:pStyle w:val="Heading1"/>
      </w:pPr>
      <w:r>
        <w:t>2. Chi tiết mô tả và trao đổi về chức năng</w:t>
      </w:r>
    </w:p>
    <w:p w:rsidR="00AC485B" w:rsidRDefault="002E6824" w:rsidP="003F747B">
      <w:pPr>
        <w:pStyle w:val="Heading2"/>
      </w:pPr>
      <w:r>
        <w:t>2.1. Chức năng cập nhật cấu trúc đề thi</w:t>
      </w:r>
    </w:p>
    <w:p w:rsidR="002E6824" w:rsidRPr="00AC485B" w:rsidRDefault="002E6824" w:rsidP="00AC485B">
      <w:r>
        <w:t>- Cúc hoàn thiện việc sử dụng cây trong bảng của a-grid để đưa vào nội dung hiển thị hoặc đề xuất hiển thị khác phù hợp nhé.</w:t>
      </w:r>
    </w:p>
    <w:p w:rsidR="00BB7ADD" w:rsidRDefault="00BB7ADD">
      <w:pPr>
        <w:autoSpaceDE w:val="0"/>
        <w:rPr>
          <w:b/>
          <w:bCs/>
        </w:rPr>
      </w:pPr>
    </w:p>
    <w:p w:rsidR="00BB7ADD" w:rsidRDefault="00BB7ADD">
      <w:pPr>
        <w:autoSpaceDE w:val="0"/>
        <w:rPr>
          <w:b/>
          <w:bCs/>
        </w:rPr>
      </w:pPr>
    </w:p>
    <w:p w:rsidR="00AF4D42" w:rsidRDefault="00AF4D42" w:rsidP="00AF4D42">
      <w:pPr>
        <w:pStyle w:val="Heading1"/>
      </w:pPr>
      <w:r>
        <w:t>3. Những vấn đề chung</w:t>
      </w:r>
    </w:p>
    <w:p w:rsidR="00AF4D42" w:rsidRDefault="00AF4D42" w:rsidP="00AF4D42">
      <w:r>
        <w:t>- Uyên xem lại: Khi cập nhật nội dung (bài học), nhập ảnh -&gt; Chương trình reload lại trang</w:t>
      </w:r>
    </w:p>
    <w:p w:rsidR="005961F9" w:rsidRDefault="005961F9" w:rsidP="00AF4D42">
      <w:r>
        <w:t>- Uyên xem lại: Khi đăng nhập vào SV, chạy CourseStudent -&gt; Menu bị đổi</w:t>
      </w:r>
    </w:p>
    <w:p w:rsidR="005961F9" w:rsidRDefault="005961F9" w:rsidP="00AF4D42">
      <w:r>
        <w:t>- Uyên xem lại: Quản lý menu, quản lý người dùng và phân quyền (nhóm quyền)</w:t>
      </w:r>
    </w:p>
    <w:p w:rsidR="00C331D4" w:rsidRDefault="00C331D4" w:rsidP="00AF4D42">
      <w:r>
        <w:t>- Uyên xem lại: Khi chuyển 1 nội dung mới chỉ reload phần bên trong của trang</w:t>
      </w:r>
      <w:r w:rsidR="006B1072">
        <w:t>\</w:t>
      </w:r>
    </w:p>
    <w:p w:rsidR="006B1072" w:rsidRDefault="006B1072" w:rsidP="00AF4D42">
      <w:pPr>
        <w:rPr>
          <w:color w:val="FF0000"/>
        </w:rPr>
      </w:pPr>
      <w:r w:rsidRPr="00D87B0D">
        <w:rPr>
          <w:color w:val="FF0000"/>
        </w:rPr>
        <w:lastRenderedPageBreak/>
        <w:t xml:space="preserve">- Uyên xem lại: </w:t>
      </w:r>
      <w:r w:rsidR="00D87B0D" w:rsidRPr="00D87B0D">
        <w:rPr>
          <w:color w:val="FF0000"/>
        </w:rPr>
        <w:t>Vấn đề hiển thị đa ngôn ngữ, đề nghị Mr Uyên thực hiện việc đánh giá ngôn ngữ mặc định và tiến hành tạo thành một demo cho vấn đề này đúng đắn</w:t>
      </w:r>
    </w:p>
    <w:p w:rsidR="00E649C9" w:rsidRDefault="00E649C9" w:rsidP="00AF4D42">
      <w:pPr>
        <w:rPr>
          <w:color w:val="FF0000"/>
        </w:rPr>
      </w:pPr>
      <w:r>
        <w:rPr>
          <w:color w:val="FF0000"/>
        </w:rPr>
        <w:t>- Thay đổi các thông báo hiện tại bằng boot.js để đảm bảo thống nhất, giao diện thông báo hiện thời xấu</w:t>
      </w:r>
    </w:p>
    <w:p w:rsidR="00DC16B1" w:rsidRDefault="00DC16B1" w:rsidP="00AF4D42">
      <w:pPr>
        <w:rPr>
          <w:color w:val="FF0000"/>
        </w:rPr>
      </w:pPr>
      <w:r>
        <w:rPr>
          <w:color w:val="FF0000"/>
        </w:rPr>
        <w:t>- Thêm extensioncode cho các phần nội dung có dạng cây hiện thời</w:t>
      </w:r>
    </w:p>
    <w:p w:rsidR="00DF117A" w:rsidRDefault="00DF117A" w:rsidP="00AF4D42">
      <w:pPr>
        <w:rPr>
          <w:color w:val="FF0000"/>
        </w:rPr>
      </w:pPr>
      <w:r>
        <w:rPr>
          <w:color w:val="FF0000"/>
        </w:rPr>
        <w:t>- Sửa khi chọn nhiều bản ghi đề nghị không cho sửa đảm bảo tránh nhầm lẫn trong vấn đề chọn bản ghi</w:t>
      </w:r>
    </w:p>
    <w:p w:rsidR="00EA4B81" w:rsidRPr="00D87B0D" w:rsidRDefault="00EA4B81" w:rsidP="00AF4D42">
      <w:pPr>
        <w:rPr>
          <w:color w:val="FF0000"/>
        </w:rPr>
      </w:pPr>
      <w:r>
        <w:rPr>
          <w:color w:val="FF0000"/>
        </w:rPr>
        <w:t>- Các nút lệnh đề nghị thống nhất lại: Ghi, Ghi và nhập tiếp; Khi bấm nút edit cần phân tách thêm mới và soạn thảo?</w:t>
      </w:r>
    </w:p>
    <w:p w:rsidR="00DD4307" w:rsidRPr="00DD4307" w:rsidRDefault="00DD4307">
      <w:pPr>
        <w:autoSpaceDE w:val="0"/>
        <w:rPr>
          <w:b/>
          <w:bCs/>
          <w:color w:val="FF0000"/>
        </w:rPr>
      </w:pPr>
      <w:r>
        <w:rPr>
          <w:b/>
          <w:bCs/>
        </w:rPr>
        <w:t xml:space="preserve">- </w:t>
      </w:r>
      <w:r w:rsidRPr="00DD4307">
        <w:rPr>
          <w:b/>
          <w:bCs/>
          <w:color w:val="FF0000"/>
        </w:rPr>
        <w:t>Kiểm tra lại trong tài liệu các bảng có universitycode, và languagecode, hoạc lang đè nghị cập nhật đầy đủ nhé (có cập nhật cơ sở dữ liệu trong thư mục (fore\imp\database) đề nghị cập nhật để chạy đúng.</w:t>
      </w:r>
    </w:p>
    <w:p w:rsidR="00DD4307" w:rsidRPr="00DD4307" w:rsidRDefault="00DD4307">
      <w:pPr>
        <w:autoSpaceDE w:val="0"/>
        <w:rPr>
          <w:b/>
          <w:bCs/>
          <w:color w:val="FF0000"/>
        </w:rPr>
      </w:pPr>
    </w:p>
    <w:p w:rsidR="00BB7ADD" w:rsidRDefault="00BB7ADD">
      <w:pPr>
        <w:autoSpaceDE w:val="0"/>
        <w:rPr>
          <w:b/>
          <w:bCs/>
        </w:rPr>
      </w:pPr>
    </w:p>
    <w:p w:rsidR="00BB7ADD" w:rsidRDefault="00BB7ADD">
      <w:pPr>
        <w:autoSpaceDE w:val="0"/>
        <w:rPr>
          <w:b/>
          <w:bCs/>
        </w:rPr>
      </w:pPr>
    </w:p>
    <w:p w:rsidR="00BB7ADD" w:rsidRDefault="00BB7ADD">
      <w:pPr>
        <w:autoSpaceDE w:val="0"/>
        <w:rPr>
          <w:b/>
          <w:bCs/>
          <w:sz w:val="32"/>
          <w:szCs w:val="32"/>
        </w:rPr>
      </w:pPr>
    </w:p>
    <w:sectPr w:rsidR="00BB7ADD" w:rsidSect="00A011E8">
      <w:pgSz w:w="16838" w:h="11906" w:orient="landscape"/>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5DA2" w:rsidRDefault="003F5DA2" w:rsidP="00815755">
      <w:r>
        <w:separator/>
      </w:r>
    </w:p>
  </w:endnote>
  <w:endnote w:type="continuationSeparator" w:id="0">
    <w:p w:rsidR="003F5DA2" w:rsidRDefault="003F5DA2" w:rsidP="00815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5DA2" w:rsidRDefault="003F5DA2" w:rsidP="00815755">
      <w:r>
        <w:separator/>
      </w:r>
    </w:p>
  </w:footnote>
  <w:footnote w:type="continuationSeparator" w:id="0">
    <w:p w:rsidR="003F5DA2" w:rsidRDefault="003F5DA2" w:rsidP="008157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2"/>
    <w:multiLevelType w:val="singleLevel"/>
    <w:tmpl w:val="00000002"/>
    <w:name w:val="WW8Num2"/>
    <w:lvl w:ilvl="0">
      <w:start w:val="1"/>
      <w:numFmt w:val="decimal"/>
      <w:lvlText w:val="%1"/>
      <w:lvlJc w:val="left"/>
      <w:pPr>
        <w:tabs>
          <w:tab w:val="num" w:pos="540"/>
        </w:tabs>
        <w:ind w:left="540" w:hanging="360"/>
      </w:pPr>
    </w:lvl>
  </w:abstractNum>
  <w:abstractNum w:abstractNumId="2">
    <w:nsid w:val="00000003"/>
    <w:multiLevelType w:val="singleLevel"/>
    <w:tmpl w:val="00000003"/>
    <w:name w:val="WW8Num3"/>
    <w:lvl w:ilvl="0">
      <w:start w:val="1"/>
      <w:numFmt w:val="decimal"/>
      <w:lvlText w:val="%1"/>
      <w:lvlJc w:val="left"/>
      <w:pPr>
        <w:tabs>
          <w:tab w:val="num" w:pos="540"/>
        </w:tabs>
        <w:ind w:left="540" w:hanging="360"/>
      </w:pPr>
    </w:lvl>
  </w:abstractNum>
  <w:abstractNum w:abstractNumId="3">
    <w:nsid w:val="00000004"/>
    <w:multiLevelType w:val="singleLevel"/>
    <w:tmpl w:val="00000004"/>
    <w:name w:val="WW8Num4"/>
    <w:lvl w:ilvl="0">
      <w:start w:val="1"/>
      <w:numFmt w:val="decimal"/>
      <w:lvlText w:val="%1"/>
      <w:lvlJc w:val="left"/>
      <w:pPr>
        <w:tabs>
          <w:tab w:val="num" w:pos="540"/>
        </w:tabs>
        <w:ind w:left="540" w:hanging="360"/>
      </w:pPr>
    </w:lvl>
  </w:abstractNum>
  <w:abstractNum w:abstractNumId="4">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5">
    <w:nsid w:val="0FAA2F7B"/>
    <w:multiLevelType w:val="singleLevel"/>
    <w:tmpl w:val="00000004"/>
    <w:lvl w:ilvl="0">
      <w:start w:val="1"/>
      <w:numFmt w:val="decimal"/>
      <w:lvlText w:val="%1"/>
      <w:lvlJc w:val="left"/>
      <w:pPr>
        <w:tabs>
          <w:tab w:val="num" w:pos="540"/>
        </w:tabs>
        <w:ind w:left="540" w:hanging="360"/>
      </w:pPr>
    </w:lvl>
  </w:abstractNum>
  <w:abstractNum w:abstractNumId="6">
    <w:nsid w:val="1416430E"/>
    <w:multiLevelType w:val="hybridMultilevel"/>
    <w:tmpl w:val="6ED8C602"/>
    <w:lvl w:ilvl="0" w:tplc="A6466B6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BA96961"/>
    <w:multiLevelType w:val="hybridMultilevel"/>
    <w:tmpl w:val="F702B7C4"/>
    <w:lvl w:ilvl="0" w:tplc="E27670EE">
      <w:numFmt w:val="bullet"/>
      <w:lvlText w:val="-"/>
      <w:lvlJc w:val="left"/>
      <w:pPr>
        <w:ind w:left="720" w:hanging="360"/>
      </w:pPr>
      <w:rPr>
        <w:rFonts w:ascii="Arial" w:eastAsia="Times New Roman" w:hAnsi="Arial" w:cs="Aria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A45026C"/>
    <w:multiLevelType w:val="hybridMultilevel"/>
    <w:tmpl w:val="DB8C2A60"/>
    <w:lvl w:ilvl="0" w:tplc="147C564A">
      <w:start w:val="1"/>
      <w:numFmt w:val="bullet"/>
      <w:lvlText w:val="-"/>
      <w:lvlJc w:val="left"/>
      <w:pPr>
        <w:ind w:left="720" w:hanging="360"/>
      </w:pPr>
      <w:rPr>
        <w:rFonts w:ascii="Arial" w:eastAsia="Times New Roman"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4C1919FC"/>
    <w:multiLevelType w:val="singleLevel"/>
    <w:tmpl w:val="00000004"/>
    <w:lvl w:ilvl="0">
      <w:start w:val="1"/>
      <w:numFmt w:val="decimal"/>
      <w:lvlText w:val="%1"/>
      <w:lvlJc w:val="left"/>
      <w:pPr>
        <w:tabs>
          <w:tab w:val="num" w:pos="540"/>
        </w:tabs>
        <w:ind w:left="540" w:hanging="360"/>
      </w:pPr>
    </w:lvl>
  </w:abstractNum>
  <w:abstractNum w:abstractNumId="10">
    <w:nsid w:val="523B5ED4"/>
    <w:multiLevelType w:val="hybridMultilevel"/>
    <w:tmpl w:val="3B24556A"/>
    <w:lvl w:ilvl="0" w:tplc="4D46EFB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89316B2"/>
    <w:multiLevelType w:val="hybridMultilevel"/>
    <w:tmpl w:val="044E7F54"/>
    <w:lvl w:ilvl="0" w:tplc="9DC4F8C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9947043"/>
    <w:multiLevelType w:val="singleLevel"/>
    <w:tmpl w:val="00000004"/>
    <w:lvl w:ilvl="0">
      <w:start w:val="1"/>
      <w:numFmt w:val="decimal"/>
      <w:lvlText w:val="%1"/>
      <w:lvlJc w:val="left"/>
      <w:pPr>
        <w:tabs>
          <w:tab w:val="num" w:pos="540"/>
        </w:tabs>
        <w:ind w:left="540" w:hanging="360"/>
      </w:pPr>
    </w:lvl>
  </w:abstractNum>
  <w:abstractNum w:abstractNumId="13">
    <w:nsid w:val="7FE07A8B"/>
    <w:multiLevelType w:val="hybridMultilevel"/>
    <w:tmpl w:val="C3E47B62"/>
    <w:lvl w:ilvl="0" w:tplc="3CCA769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12"/>
  </w:num>
  <w:num w:numId="7">
    <w:abstractNumId w:val="8"/>
  </w:num>
  <w:num w:numId="8">
    <w:abstractNumId w:val="5"/>
  </w:num>
  <w:num w:numId="9">
    <w:abstractNumId w:val="9"/>
  </w:num>
  <w:num w:numId="10">
    <w:abstractNumId w:val="6"/>
  </w:num>
  <w:num w:numId="11">
    <w:abstractNumId w:val="10"/>
  </w:num>
  <w:num w:numId="12">
    <w:abstractNumId w:val="11"/>
  </w:num>
  <w:num w:numId="13">
    <w:abstractNumId w:val="7"/>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hideSpellingError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2"/>
  </w:compat>
  <w:rsids>
    <w:rsidRoot w:val="00B43740"/>
    <w:rsid w:val="0000031A"/>
    <w:rsid w:val="000119D7"/>
    <w:rsid w:val="0001221B"/>
    <w:rsid w:val="000139CF"/>
    <w:rsid w:val="00025C83"/>
    <w:rsid w:val="000278D3"/>
    <w:rsid w:val="00035162"/>
    <w:rsid w:val="00042054"/>
    <w:rsid w:val="00044C20"/>
    <w:rsid w:val="000506AC"/>
    <w:rsid w:val="0005530E"/>
    <w:rsid w:val="000566B8"/>
    <w:rsid w:val="0005732C"/>
    <w:rsid w:val="00063105"/>
    <w:rsid w:val="00070F89"/>
    <w:rsid w:val="00071985"/>
    <w:rsid w:val="00084406"/>
    <w:rsid w:val="00084C8E"/>
    <w:rsid w:val="0009233E"/>
    <w:rsid w:val="0009249E"/>
    <w:rsid w:val="0009433E"/>
    <w:rsid w:val="000A216F"/>
    <w:rsid w:val="000A33BF"/>
    <w:rsid w:val="000C7D00"/>
    <w:rsid w:val="000D033A"/>
    <w:rsid w:val="000D13C6"/>
    <w:rsid w:val="000D3ED7"/>
    <w:rsid w:val="000D4C60"/>
    <w:rsid w:val="000D55CC"/>
    <w:rsid w:val="000E3316"/>
    <w:rsid w:val="000E7044"/>
    <w:rsid w:val="000E7113"/>
    <w:rsid w:val="000F0D7E"/>
    <w:rsid w:val="000F2DB6"/>
    <w:rsid w:val="000F45EB"/>
    <w:rsid w:val="000F5CB7"/>
    <w:rsid w:val="000F6DC0"/>
    <w:rsid w:val="00102F0E"/>
    <w:rsid w:val="00103E11"/>
    <w:rsid w:val="00106CDA"/>
    <w:rsid w:val="00111615"/>
    <w:rsid w:val="00115740"/>
    <w:rsid w:val="00116A5D"/>
    <w:rsid w:val="00121252"/>
    <w:rsid w:val="00122D39"/>
    <w:rsid w:val="00125344"/>
    <w:rsid w:val="00126666"/>
    <w:rsid w:val="001312CC"/>
    <w:rsid w:val="00133733"/>
    <w:rsid w:val="001377CB"/>
    <w:rsid w:val="001379B4"/>
    <w:rsid w:val="0014149F"/>
    <w:rsid w:val="00142588"/>
    <w:rsid w:val="001475E9"/>
    <w:rsid w:val="00147969"/>
    <w:rsid w:val="001612A5"/>
    <w:rsid w:val="00163356"/>
    <w:rsid w:val="00164471"/>
    <w:rsid w:val="001703B8"/>
    <w:rsid w:val="00170F2D"/>
    <w:rsid w:val="00173544"/>
    <w:rsid w:val="00175159"/>
    <w:rsid w:val="001769B9"/>
    <w:rsid w:val="00177FE4"/>
    <w:rsid w:val="001804C2"/>
    <w:rsid w:val="001813CB"/>
    <w:rsid w:val="00181BAC"/>
    <w:rsid w:val="00181D3E"/>
    <w:rsid w:val="00181E18"/>
    <w:rsid w:val="001843EA"/>
    <w:rsid w:val="0018600B"/>
    <w:rsid w:val="00190624"/>
    <w:rsid w:val="001942FE"/>
    <w:rsid w:val="001979C7"/>
    <w:rsid w:val="001A2CBD"/>
    <w:rsid w:val="001A4E2A"/>
    <w:rsid w:val="001B01EF"/>
    <w:rsid w:val="001B2CD7"/>
    <w:rsid w:val="001B405A"/>
    <w:rsid w:val="001B5DA2"/>
    <w:rsid w:val="001B7E61"/>
    <w:rsid w:val="001C7197"/>
    <w:rsid w:val="001D0BF7"/>
    <w:rsid w:val="001E59CC"/>
    <w:rsid w:val="002065F8"/>
    <w:rsid w:val="002069BC"/>
    <w:rsid w:val="002113A3"/>
    <w:rsid w:val="00213B8B"/>
    <w:rsid w:val="00222EAE"/>
    <w:rsid w:val="002231D5"/>
    <w:rsid w:val="0022435C"/>
    <w:rsid w:val="00224E93"/>
    <w:rsid w:val="0022727A"/>
    <w:rsid w:val="00227733"/>
    <w:rsid w:val="00227D55"/>
    <w:rsid w:val="002317E4"/>
    <w:rsid w:val="00233CD0"/>
    <w:rsid w:val="00237564"/>
    <w:rsid w:val="00251CBB"/>
    <w:rsid w:val="002542B1"/>
    <w:rsid w:val="00254B6B"/>
    <w:rsid w:val="00260A54"/>
    <w:rsid w:val="00261178"/>
    <w:rsid w:val="00261E47"/>
    <w:rsid w:val="002624D0"/>
    <w:rsid w:val="002642A2"/>
    <w:rsid w:val="00264998"/>
    <w:rsid w:val="002656F3"/>
    <w:rsid w:val="00265999"/>
    <w:rsid w:val="00266478"/>
    <w:rsid w:val="002760DB"/>
    <w:rsid w:val="002806E1"/>
    <w:rsid w:val="00281D15"/>
    <w:rsid w:val="00287CC2"/>
    <w:rsid w:val="00291747"/>
    <w:rsid w:val="0029250E"/>
    <w:rsid w:val="00292A96"/>
    <w:rsid w:val="00297AFD"/>
    <w:rsid w:val="00297D60"/>
    <w:rsid w:val="002A0520"/>
    <w:rsid w:val="002A14D2"/>
    <w:rsid w:val="002A4355"/>
    <w:rsid w:val="002A46A7"/>
    <w:rsid w:val="002A4FDB"/>
    <w:rsid w:val="002A586C"/>
    <w:rsid w:val="002A7E58"/>
    <w:rsid w:val="002B2354"/>
    <w:rsid w:val="002B360E"/>
    <w:rsid w:val="002B38A2"/>
    <w:rsid w:val="002C1C70"/>
    <w:rsid w:val="002C4077"/>
    <w:rsid w:val="002C59CA"/>
    <w:rsid w:val="002C6779"/>
    <w:rsid w:val="002D29EC"/>
    <w:rsid w:val="002D426B"/>
    <w:rsid w:val="002D4E65"/>
    <w:rsid w:val="002D624F"/>
    <w:rsid w:val="002E16B5"/>
    <w:rsid w:val="002E30E8"/>
    <w:rsid w:val="002E42B3"/>
    <w:rsid w:val="002E6824"/>
    <w:rsid w:val="002E6D63"/>
    <w:rsid w:val="002F0AC0"/>
    <w:rsid w:val="002F204C"/>
    <w:rsid w:val="002F3A3B"/>
    <w:rsid w:val="002F4B75"/>
    <w:rsid w:val="002F7EFC"/>
    <w:rsid w:val="00300404"/>
    <w:rsid w:val="00302A8A"/>
    <w:rsid w:val="00320382"/>
    <w:rsid w:val="00327B48"/>
    <w:rsid w:val="00332880"/>
    <w:rsid w:val="00342C25"/>
    <w:rsid w:val="00344C70"/>
    <w:rsid w:val="00352854"/>
    <w:rsid w:val="003551C9"/>
    <w:rsid w:val="00363790"/>
    <w:rsid w:val="00372967"/>
    <w:rsid w:val="003738DA"/>
    <w:rsid w:val="0038239A"/>
    <w:rsid w:val="003851C4"/>
    <w:rsid w:val="003862A4"/>
    <w:rsid w:val="00387879"/>
    <w:rsid w:val="003933DE"/>
    <w:rsid w:val="00393741"/>
    <w:rsid w:val="00395E96"/>
    <w:rsid w:val="003A00D9"/>
    <w:rsid w:val="003A78C4"/>
    <w:rsid w:val="003B0587"/>
    <w:rsid w:val="003B0DCE"/>
    <w:rsid w:val="003B1476"/>
    <w:rsid w:val="003B745B"/>
    <w:rsid w:val="003C1722"/>
    <w:rsid w:val="003C3086"/>
    <w:rsid w:val="003D00F9"/>
    <w:rsid w:val="003D148D"/>
    <w:rsid w:val="003D1688"/>
    <w:rsid w:val="003D6094"/>
    <w:rsid w:val="003E5CFC"/>
    <w:rsid w:val="003F2CA5"/>
    <w:rsid w:val="003F5DA2"/>
    <w:rsid w:val="003F747B"/>
    <w:rsid w:val="0040436A"/>
    <w:rsid w:val="00406704"/>
    <w:rsid w:val="00412FA3"/>
    <w:rsid w:val="0041562A"/>
    <w:rsid w:val="00416E26"/>
    <w:rsid w:val="00425B99"/>
    <w:rsid w:val="0043638C"/>
    <w:rsid w:val="00445B03"/>
    <w:rsid w:val="0045666A"/>
    <w:rsid w:val="0045705F"/>
    <w:rsid w:val="00465333"/>
    <w:rsid w:val="00465A16"/>
    <w:rsid w:val="00466F7C"/>
    <w:rsid w:val="0046795D"/>
    <w:rsid w:val="00492493"/>
    <w:rsid w:val="00497261"/>
    <w:rsid w:val="004B48F6"/>
    <w:rsid w:val="004B539F"/>
    <w:rsid w:val="004C10F0"/>
    <w:rsid w:val="004C149D"/>
    <w:rsid w:val="004C175E"/>
    <w:rsid w:val="004C2D37"/>
    <w:rsid w:val="004C705E"/>
    <w:rsid w:val="004D150D"/>
    <w:rsid w:val="004D23A2"/>
    <w:rsid w:val="004D2805"/>
    <w:rsid w:val="004D39B2"/>
    <w:rsid w:val="004D3DD9"/>
    <w:rsid w:val="004D4ED2"/>
    <w:rsid w:val="004D556A"/>
    <w:rsid w:val="004E0CE8"/>
    <w:rsid w:val="004E63F8"/>
    <w:rsid w:val="004F07C6"/>
    <w:rsid w:val="004F119E"/>
    <w:rsid w:val="004F2290"/>
    <w:rsid w:val="004F4EF0"/>
    <w:rsid w:val="004F6ABA"/>
    <w:rsid w:val="005001CC"/>
    <w:rsid w:val="00502DF0"/>
    <w:rsid w:val="00504A76"/>
    <w:rsid w:val="00505744"/>
    <w:rsid w:val="0050731C"/>
    <w:rsid w:val="00510DC5"/>
    <w:rsid w:val="00513499"/>
    <w:rsid w:val="005213A5"/>
    <w:rsid w:val="00521CFC"/>
    <w:rsid w:val="0052667C"/>
    <w:rsid w:val="00526B37"/>
    <w:rsid w:val="00532553"/>
    <w:rsid w:val="005404D5"/>
    <w:rsid w:val="00543A5A"/>
    <w:rsid w:val="00544D89"/>
    <w:rsid w:val="00553B1D"/>
    <w:rsid w:val="005570F5"/>
    <w:rsid w:val="00557DFA"/>
    <w:rsid w:val="0056584D"/>
    <w:rsid w:val="00565D9A"/>
    <w:rsid w:val="00570096"/>
    <w:rsid w:val="00570130"/>
    <w:rsid w:val="005753B1"/>
    <w:rsid w:val="005830D3"/>
    <w:rsid w:val="00590C62"/>
    <w:rsid w:val="00592330"/>
    <w:rsid w:val="005961F9"/>
    <w:rsid w:val="005A6D3D"/>
    <w:rsid w:val="005B10C4"/>
    <w:rsid w:val="005B1856"/>
    <w:rsid w:val="005B39B8"/>
    <w:rsid w:val="005B3F77"/>
    <w:rsid w:val="005C0878"/>
    <w:rsid w:val="005C6420"/>
    <w:rsid w:val="005D3D82"/>
    <w:rsid w:val="005D7903"/>
    <w:rsid w:val="005D7EA8"/>
    <w:rsid w:val="005E1246"/>
    <w:rsid w:val="005E492B"/>
    <w:rsid w:val="005E4B9F"/>
    <w:rsid w:val="005F02EC"/>
    <w:rsid w:val="005F6195"/>
    <w:rsid w:val="005F6CA9"/>
    <w:rsid w:val="00600B1E"/>
    <w:rsid w:val="00602395"/>
    <w:rsid w:val="00604523"/>
    <w:rsid w:val="006105FD"/>
    <w:rsid w:val="0061098A"/>
    <w:rsid w:val="00614EFD"/>
    <w:rsid w:val="006153F5"/>
    <w:rsid w:val="00617D23"/>
    <w:rsid w:val="00620774"/>
    <w:rsid w:val="00631332"/>
    <w:rsid w:val="00634AE1"/>
    <w:rsid w:val="006423E7"/>
    <w:rsid w:val="0064419F"/>
    <w:rsid w:val="00645D8A"/>
    <w:rsid w:val="006558C6"/>
    <w:rsid w:val="00662DB4"/>
    <w:rsid w:val="00672B98"/>
    <w:rsid w:val="00676DF7"/>
    <w:rsid w:val="00680543"/>
    <w:rsid w:val="006811F0"/>
    <w:rsid w:val="00682959"/>
    <w:rsid w:val="00684E5F"/>
    <w:rsid w:val="00685009"/>
    <w:rsid w:val="006907B6"/>
    <w:rsid w:val="00693F12"/>
    <w:rsid w:val="006A335A"/>
    <w:rsid w:val="006A6BDB"/>
    <w:rsid w:val="006B0F2C"/>
    <w:rsid w:val="006B1072"/>
    <w:rsid w:val="006B4704"/>
    <w:rsid w:val="006B7C74"/>
    <w:rsid w:val="006B7DC2"/>
    <w:rsid w:val="006C0754"/>
    <w:rsid w:val="006C2DC3"/>
    <w:rsid w:val="006C3824"/>
    <w:rsid w:val="006C6989"/>
    <w:rsid w:val="006D225D"/>
    <w:rsid w:val="006D7AEB"/>
    <w:rsid w:val="006E6E7C"/>
    <w:rsid w:val="006F038E"/>
    <w:rsid w:val="006F107B"/>
    <w:rsid w:val="006F7B39"/>
    <w:rsid w:val="007057E1"/>
    <w:rsid w:val="007134AB"/>
    <w:rsid w:val="007350FE"/>
    <w:rsid w:val="0073575C"/>
    <w:rsid w:val="00737E42"/>
    <w:rsid w:val="00740F38"/>
    <w:rsid w:val="00742D02"/>
    <w:rsid w:val="00743C84"/>
    <w:rsid w:val="0074787F"/>
    <w:rsid w:val="00753AF1"/>
    <w:rsid w:val="0075536E"/>
    <w:rsid w:val="00756602"/>
    <w:rsid w:val="00756FE9"/>
    <w:rsid w:val="00762B9C"/>
    <w:rsid w:val="00766996"/>
    <w:rsid w:val="0077057C"/>
    <w:rsid w:val="00792E49"/>
    <w:rsid w:val="007A1E98"/>
    <w:rsid w:val="007A245B"/>
    <w:rsid w:val="007A64D6"/>
    <w:rsid w:val="007A6D2D"/>
    <w:rsid w:val="007B187E"/>
    <w:rsid w:val="007B440D"/>
    <w:rsid w:val="007B4767"/>
    <w:rsid w:val="007B4EF1"/>
    <w:rsid w:val="007B76EE"/>
    <w:rsid w:val="007C266D"/>
    <w:rsid w:val="007C27BB"/>
    <w:rsid w:val="007C45D9"/>
    <w:rsid w:val="007C5E1D"/>
    <w:rsid w:val="007D483F"/>
    <w:rsid w:val="007D7D1C"/>
    <w:rsid w:val="007E1EE6"/>
    <w:rsid w:val="007E2132"/>
    <w:rsid w:val="007E475B"/>
    <w:rsid w:val="008026A0"/>
    <w:rsid w:val="00805C72"/>
    <w:rsid w:val="008069D8"/>
    <w:rsid w:val="00810C8E"/>
    <w:rsid w:val="008130DC"/>
    <w:rsid w:val="00813398"/>
    <w:rsid w:val="00813548"/>
    <w:rsid w:val="00814C69"/>
    <w:rsid w:val="008152DA"/>
    <w:rsid w:val="00815755"/>
    <w:rsid w:val="00822159"/>
    <w:rsid w:val="00824471"/>
    <w:rsid w:val="00830460"/>
    <w:rsid w:val="00836673"/>
    <w:rsid w:val="00841DB1"/>
    <w:rsid w:val="00842A85"/>
    <w:rsid w:val="00843C08"/>
    <w:rsid w:val="00847426"/>
    <w:rsid w:val="008550F4"/>
    <w:rsid w:val="00862570"/>
    <w:rsid w:val="00870593"/>
    <w:rsid w:val="008721B7"/>
    <w:rsid w:val="00872429"/>
    <w:rsid w:val="00874F7E"/>
    <w:rsid w:val="00881D7B"/>
    <w:rsid w:val="00883BAE"/>
    <w:rsid w:val="00891081"/>
    <w:rsid w:val="008936E4"/>
    <w:rsid w:val="00895E9A"/>
    <w:rsid w:val="008976B8"/>
    <w:rsid w:val="008A0D22"/>
    <w:rsid w:val="008A2BE6"/>
    <w:rsid w:val="008A4141"/>
    <w:rsid w:val="008A4B95"/>
    <w:rsid w:val="008A71DD"/>
    <w:rsid w:val="008B26BD"/>
    <w:rsid w:val="008B79E0"/>
    <w:rsid w:val="008C3E7B"/>
    <w:rsid w:val="008C4E83"/>
    <w:rsid w:val="008C61A0"/>
    <w:rsid w:val="008C6980"/>
    <w:rsid w:val="008F18E3"/>
    <w:rsid w:val="008F495B"/>
    <w:rsid w:val="008F5835"/>
    <w:rsid w:val="00900334"/>
    <w:rsid w:val="00904781"/>
    <w:rsid w:val="0092356D"/>
    <w:rsid w:val="00925458"/>
    <w:rsid w:val="00926CF5"/>
    <w:rsid w:val="00936AD4"/>
    <w:rsid w:val="00937AF3"/>
    <w:rsid w:val="00947B01"/>
    <w:rsid w:val="00952955"/>
    <w:rsid w:val="00953674"/>
    <w:rsid w:val="0095570D"/>
    <w:rsid w:val="00962A66"/>
    <w:rsid w:val="00964A3D"/>
    <w:rsid w:val="009659B2"/>
    <w:rsid w:val="009663B8"/>
    <w:rsid w:val="00974CB7"/>
    <w:rsid w:val="00977D7F"/>
    <w:rsid w:val="00983B0C"/>
    <w:rsid w:val="00986927"/>
    <w:rsid w:val="00997E26"/>
    <w:rsid w:val="009A09DC"/>
    <w:rsid w:val="009A2EFE"/>
    <w:rsid w:val="009A4B3A"/>
    <w:rsid w:val="009A72A0"/>
    <w:rsid w:val="009A764B"/>
    <w:rsid w:val="009B09D5"/>
    <w:rsid w:val="009B1ABE"/>
    <w:rsid w:val="009B39C9"/>
    <w:rsid w:val="009D0A7B"/>
    <w:rsid w:val="009D3412"/>
    <w:rsid w:val="009D4F57"/>
    <w:rsid w:val="009D789F"/>
    <w:rsid w:val="009E2321"/>
    <w:rsid w:val="009E3015"/>
    <w:rsid w:val="009E6EEC"/>
    <w:rsid w:val="009F2C90"/>
    <w:rsid w:val="009F4B5C"/>
    <w:rsid w:val="009F7703"/>
    <w:rsid w:val="00A003A3"/>
    <w:rsid w:val="00A00A59"/>
    <w:rsid w:val="00A011E8"/>
    <w:rsid w:val="00A079AB"/>
    <w:rsid w:val="00A102AB"/>
    <w:rsid w:val="00A1216D"/>
    <w:rsid w:val="00A12E82"/>
    <w:rsid w:val="00A152ED"/>
    <w:rsid w:val="00A1566C"/>
    <w:rsid w:val="00A2047D"/>
    <w:rsid w:val="00A2203C"/>
    <w:rsid w:val="00A23A80"/>
    <w:rsid w:val="00A2577A"/>
    <w:rsid w:val="00A27960"/>
    <w:rsid w:val="00A307C0"/>
    <w:rsid w:val="00A33F23"/>
    <w:rsid w:val="00A40518"/>
    <w:rsid w:val="00A42D1A"/>
    <w:rsid w:val="00A52CE9"/>
    <w:rsid w:val="00A55DAD"/>
    <w:rsid w:val="00A60FC4"/>
    <w:rsid w:val="00A62FC3"/>
    <w:rsid w:val="00A66F00"/>
    <w:rsid w:val="00A70F95"/>
    <w:rsid w:val="00A74120"/>
    <w:rsid w:val="00A75C26"/>
    <w:rsid w:val="00A80BB6"/>
    <w:rsid w:val="00A81B2D"/>
    <w:rsid w:val="00A93EA5"/>
    <w:rsid w:val="00AA0305"/>
    <w:rsid w:val="00AA4C58"/>
    <w:rsid w:val="00AB2387"/>
    <w:rsid w:val="00AB2A58"/>
    <w:rsid w:val="00AB4DC1"/>
    <w:rsid w:val="00AB5CBF"/>
    <w:rsid w:val="00AB5F6D"/>
    <w:rsid w:val="00AB6AAB"/>
    <w:rsid w:val="00AC0531"/>
    <w:rsid w:val="00AC0C0A"/>
    <w:rsid w:val="00AC144B"/>
    <w:rsid w:val="00AC485B"/>
    <w:rsid w:val="00AC4D68"/>
    <w:rsid w:val="00AC6856"/>
    <w:rsid w:val="00AC71D5"/>
    <w:rsid w:val="00AD2E08"/>
    <w:rsid w:val="00AD34D3"/>
    <w:rsid w:val="00AE009C"/>
    <w:rsid w:val="00AE5CA2"/>
    <w:rsid w:val="00AF0625"/>
    <w:rsid w:val="00AF3631"/>
    <w:rsid w:val="00AF3B5D"/>
    <w:rsid w:val="00AF4D42"/>
    <w:rsid w:val="00AF7BBD"/>
    <w:rsid w:val="00B02B13"/>
    <w:rsid w:val="00B0404E"/>
    <w:rsid w:val="00B052D8"/>
    <w:rsid w:val="00B065EF"/>
    <w:rsid w:val="00B124C7"/>
    <w:rsid w:val="00B13E4F"/>
    <w:rsid w:val="00B17ED3"/>
    <w:rsid w:val="00B2058C"/>
    <w:rsid w:val="00B2698E"/>
    <w:rsid w:val="00B272D4"/>
    <w:rsid w:val="00B274D7"/>
    <w:rsid w:val="00B303E5"/>
    <w:rsid w:val="00B33604"/>
    <w:rsid w:val="00B34AFF"/>
    <w:rsid w:val="00B370A1"/>
    <w:rsid w:val="00B43213"/>
    <w:rsid w:val="00B43214"/>
    <w:rsid w:val="00B43740"/>
    <w:rsid w:val="00B51C5E"/>
    <w:rsid w:val="00B52C1A"/>
    <w:rsid w:val="00B53066"/>
    <w:rsid w:val="00B55880"/>
    <w:rsid w:val="00B57449"/>
    <w:rsid w:val="00B62390"/>
    <w:rsid w:val="00B66013"/>
    <w:rsid w:val="00B6781F"/>
    <w:rsid w:val="00B71E63"/>
    <w:rsid w:val="00B763DF"/>
    <w:rsid w:val="00B83362"/>
    <w:rsid w:val="00B845CC"/>
    <w:rsid w:val="00B84D65"/>
    <w:rsid w:val="00B922FF"/>
    <w:rsid w:val="00B93245"/>
    <w:rsid w:val="00B9678C"/>
    <w:rsid w:val="00BA32B8"/>
    <w:rsid w:val="00BA437A"/>
    <w:rsid w:val="00BA445B"/>
    <w:rsid w:val="00BB139C"/>
    <w:rsid w:val="00BB2627"/>
    <w:rsid w:val="00BB32B5"/>
    <w:rsid w:val="00BB7ADD"/>
    <w:rsid w:val="00BC01E0"/>
    <w:rsid w:val="00BC5C82"/>
    <w:rsid w:val="00BD2D02"/>
    <w:rsid w:val="00BD3DC2"/>
    <w:rsid w:val="00BD592A"/>
    <w:rsid w:val="00BD7F95"/>
    <w:rsid w:val="00BE0135"/>
    <w:rsid w:val="00BE72D2"/>
    <w:rsid w:val="00BE7709"/>
    <w:rsid w:val="00BE7EEC"/>
    <w:rsid w:val="00BF259E"/>
    <w:rsid w:val="00BF6E58"/>
    <w:rsid w:val="00C04DE5"/>
    <w:rsid w:val="00C10BEC"/>
    <w:rsid w:val="00C114EB"/>
    <w:rsid w:val="00C13C12"/>
    <w:rsid w:val="00C14881"/>
    <w:rsid w:val="00C15CF9"/>
    <w:rsid w:val="00C331D4"/>
    <w:rsid w:val="00C352DC"/>
    <w:rsid w:val="00C366B6"/>
    <w:rsid w:val="00C53F3C"/>
    <w:rsid w:val="00C54F90"/>
    <w:rsid w:val="00C60C27"/>
    <w:rsid w:val="00C631F6"/>
    <w:rsid w:val="00C657A7"/>
    <w:rsid w:val="00C709D0"/>
    <w:rsid w:val="00C72499"/>
    <w:rsid w:val="00C732AF"/>
    <w:rsid w:val="00C76C89"/>
    <w:rsid w:val="00C820B7"/>
    <w:rsid w:val="00C83921"/>
    <w:rsid w:val="00C85B25"/>
    <w:rsid w:val="00C86050"/>
    <w:rsid w:val="00C86B01"/>
    <w:rsid w:val="00C86C34"/>
    <w:rsid w:val="00C87611"/>
    <w:rsid w:val="00C903F0"/>
    <w:rsid w:val="00C9355C"/>
    <w:rsid w:val="00C9720E"/>
    <w:rsid w:val="00CA0F94"/>
    <w:rsid w:val="00CA38AF"/>
    <w:rsid w:val="00CB2CBF"/>
    <w:rsid w:val="00CB4A0D"/>
    <w:rsid w:val="00CB54F3"/>
    <w:rsid w:val="00CC35BF"/>
    <w:rsid w:val="00CC3F71"/>
    <w:rsid w:val="00CC62B5"/>
    <w:rsid w:val="00CD259D"/>
    <w:rsid w:val="00CD6E62"/>
    <w:rsid w:val="00CE1F14"/>
    <w:rsid w:val="00CE328A"/>
    <w:rsid w:val="00CE40FA"/>
    <w:rsid w:val="00CE48D7"/>
    <w:rsid w:val="00CE737F"/>
    <w:rsid w:val="00CF041C"/>
    <w:rsid w:val="00CF4222"/>
    <w:rsid w:val="00D0117D"/>
    <w:rsid w:val="00D02D50"/>
    <w:rsid w:val="00D102E8"/>
    <w:rsid w:val="00D1415A"/>
    <w:rsid w:val="00D15E77"/>
    <w:rsid w:val="00D31711"/>
    <w:rsid w:val="00D33824"/>
    <w:rsid w:val="00D354E9"/>
    <w:rsid w:val="00D427CB"/>
    <w:rsid w:val="00D43926"/>
    <w:rsid w:val="00D43E47"/>
    <w:rsid w:val="00D4784C"/>
    <w:rsid w:val="00D53C62"/>
    <w:rsid w:val="00D60559"/>
    <w:rsid w:val="00D619FC"/>
    <w:rsid w:val="00D6313B"/>
    <w:rsid w:val="00D63FD3"/>
    <w:rsid w:val="00D640A5"/>
    <w:rsid w:val="00D66BBE"/>
    <w:rsid w:val="00D67CC6"/>
    <w:rsid w:val="00D76364"/>
    <w:rsid w:val="00D76A1F"/>
    <w:rsid w:val="00D812AA"/>
    <w:rsid w:val="00D82F1E"/>
    <w:rsid w:val="00D8615D"/>
    <w:rsid w:val="00D87B0D"/>
    <w:rsid w:val="00D9074E"/>
    <w:rsid w:val="00D92D61"/>
    <w:rsid w:val="00D93103"/>
    <w:rsid w:val="00D9433E"/>
    <w:rsid w:val="00DA121A"/>
    <w:rsid w:val="00DA12E5"/>
    <w:rsid w:val="00DA1861"/>
    <w:rsid w:val="00DA28C3"/>
    <w:rsid w:val="00DA317C"/>
    <w:rsid w:val="00DA33E0"/>
    <w:rsid w:val="00DA4B9E"/>
    <w:rsid w:val="00DA5FFC"/>
    <w:rsid w:val="00DA7F3E"/>
    <w:rsid w:val="00DB1759"/>
    <w:rsid w:val="00DB7361"/>
    <w:rsid w:val="00DC09E3"/>
    <w:rsid w:val="00DC0E79"/>
    <w:rsid w:val="00DC16B1"/>
    <w:rsid w:val="00DC1C06"/>
    <w:rsid w:val="00DC33F3"/>
    <w:rsid w:val="00DC4283"/>
    <w:rsid w:val="00DC6468"/>
    <w:rsid w:val="00DD331D"/>
    <w:rsid w:val="00DD4307"/>
    <w:rsid w:val="00DD7C44"/>
    <w:rsid w:val="00DE0661"/>
    <w:rsid w:val="00DE20B2"/>
    <w:rsid w:val="00DE26EC"/>
    <w:rsid w:val="00DE57F7"/>
    <w:rsid w:val="00DE59CA"/>
    <w:rsid w:val="00DE6397"/>
    <w:rsid w:val="00DF044A"/>
    <w:rsid w:val="00DF0488"/>
    <w:rsid w:val="00DF117A"/>
    <w:rsid w:val="00DF75C0"/>
    <w:rsid w:val="00E1178E"/>
    <w:rsid w:val="00E168F0"/>
    <w:rsid w:val="00E22921"/>
    <w:rsid w:val="00E278F2"/>
    <w:rsid w:val="00E32DD2"/>
    <w:rsid w:val="00E42819"/>
    <w:rsid w:val="00E432B5"/>
    <w:rsid w:val="00E446D1"/>
    <w:rsid w:val="00E46A76"/>
    <w:rsid w:val="00E5303F"/>
    <w:rsid w:val="00E54565"/>
    <w:rsid w:val="00E56F1F"/>
    <w:rsid w:val="00E60E9F"/>
    <w:rsid w:val="00E6214D"/>
    <w:rsid w:val="00E649C9"/>
    <w:rsid w:val="00E674F1"/>
    <w:rsid w:val="00E70F5B"/>
    <w:rsid w:val="00E73E54"/>
    <w:rsid w:val="00E831C6"/>
    <w:rsid w:val="00E8720C"/>
    <w:rsid w:val="00E879A7"/>
    <w:rsid w:val="00E90B3E"/>
    <w:rsid w:val="00E97376"/>
    <w:rsid w:val="00EA0767"/>
    <w:rsid w:val="00EA4B81"/>
    <w:rsid w:val="00EA6B11"/>
    <w:rsid w:val="00EB579F"/>
    <w:rsid w:val="00EC2A2B"/>
    <w:rsid w:val="00EC6B90"/>
    <w:rsid w:val="00EC752D"/>
    <w:rsid w:val="00EC7D5F"/>
    <w:rsid w:val="00ED6344"/>
    <w:rsid w:val="00ED7A86"/>
    <w:rsid w:val="00ED7DB3"/>
    <w:rsid w:val="00EE36D6"/>
    <w:rsid w:val="00EE6F7E"/>
    <w:rsid w:val="00EF34D9"/>
    <w:rsid w:val="00EF54C5"/>
    <w:rsid w:val="00F01FC8"/>
    <w:rsid w:val="00F075AB"/>
    <w:rsid w:val="00F102E4"/>
    <w:rsid w:val="00F1061F"/>
    <w:rsid w:val="00F13DE2"/>
    <w:rsid w:val="00F20971"/>
    <w:rsid w:val="00F25609"/>
    <w:rsid w:val="00F266B6"/>
    <w:rsid w:val="00F26C09"/>
    <w:rsid w:val="00F34ADF"/>
    <w:rsid w:val="00F36687"/>
    <w:rsid w:val="00F4020B"/>
    <w:rsid w:val="00F41593"/>
    <w:rsid w:val="00F45931"/>
    <w:rsid w:val="00F46C1A"/>
    <w:rsid w:val="00F46C8E"/>
    <w:rsid w:val="00F56285"/>
    <w:rsid w:val="00F601B1"/>
    <w:rsid w:val="00F63834"/>
    <w:rsid w:val="00F73C2D"/>
    <w:rsid w:val="00F75F73"/>
    <w:rsid w:val="00F76838"/>
    <w:rsid w:val="00F773A3"/>
    <w:rsid w:val="00F85FA9"/>
    <w:rsid w:val="00F87B8E"/>
    <w:rsid w:val="00F901B7"/>
    <w:rsid w:val="00F916F3"/>
    <w:rsid w:val="00F94C5A"/>
    <w:rsid w:val="00F94F7E"/>
    <w:rsid w:val="00F966A1"/>
    <w:rsid w:val="00FA370C"/>
    <w:rsid w:val="00FA3E36"/>
    <w:rsid w:val="00FA7FA1"/>
    <w:rsid w:val="00FB4337"/>
    <w:rsid w:val="00FB6F4C"/>
    <w:rsid w:val="00FC08CA"/>
    <w:rsid w:val="00FC7C05"/>
    <w:rsid w:val="00FD2738"/>
    <w:rsid w:val="00FD34F9"/>
    <w:rsid w:val="00FD37B3"/>
    <w:rsid w:val="00FD7C90"/>
    <w:rsid w:val="00FE19D1"/>
    <w:rsid w:val="00FF74FF"/>
    <w:rsid w:val="00FF7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11E8"/>
    <w:pPr>
      <w:suppressAutoHyphens/>
    </w:pPr>
    <w:rPr>
      <w:sz w:val="24"/>
      <w:szCs w:val="24"/>
      <w:lang w:eastAsia="ar-SA"/>
    </w:rPr>
  </w:style>
  <w:style w:type="paragraph" w:styleId="Heading1">
    <w:name w:val="heading 1"/>
    <w:basedOn w:val="Normal"/>
    <w:next w:val="Normal"/>
    <w:qFormat/>
    <w:rsid w:val="00B62390"/>
    <w:pPr>
      <w:tabs>
        <w:tab w:val="num" w:pos="0"/>
      </w:tabs>
      <w:autoSpaceDE w:val="0"/>
      <w:ind w:left="432" w:hanging="432"/>
      <w:outlineLvl w:val="0"/>
    </w:pPr>
    <w:rPr>
      <w:rFonts w:ascii="Arial" w:hAnsi="Arial"/>
      <w:b/>
      <w:sz w:val="28"/>
    </w:rPr>
  </w:style>
  <w:style w:type="paragraph" w:styleId="Heading2">
    <w:name w:val="heading 2"/>
    <w:basedOn w:val="Normal"/>
    <w:next w:val="Normal"/>
    <w:qFormat/>
    <w:rsid w:val="00A011E8"/>
    <w:pPr>
      <w:keepNext/>
      <w:tabs>
        <w:tab w:val="num" w:pos="0"/>
      </w:tabs>
      <w:spacing w:before="240" w:after="60"/>
      <w:ind w:left="576" w:hanging="576"/>
      <w:outlineLvl w:val="1"/>
    </w:pPr>
    <w:rPr>
      <w:rFonts w:ascii="Arial" w:hAnsi="Arial" w:cs="Arial"/>
      <w:b/>
      <w:bCs/>
      <w:i/>
      <w:iCs/>
      <w:sz w:val="28"/>
      <w:szCs w:val="28"/>
    </w:rPr>
  </w:style>
  <w:style w:type="paragraph" w:styleId="Heading3">
    <w:name w:val="heading 3"/>
    <w:basedOn w:val="Normal"/>
    <w:next w:val="Normal"/>
    <w:link w:val="Heading3Char"/>
    <w:uiPriority w:val="9"/>
    <w:unhideWhenUsed/>
    <w:qFormat/>
    <w:rsid w:val="007B4EF1"/>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
    <w:unhideWhenUsed/>
    <w:qFormat/>
    <w:rsid w:val="003551C9"/>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rsid w:val="00A011E8"/>
    <w:rPr>
      <w:rFonts w:ascii="Symbol" w:hAnsi="Symbol" w:cs="OpenSymbol"/>
    </w:rPr>
  </w:style>
  <w:style w:type="character" w:customStyle="1" w:styleId="Absatz-Standardschriftart">
    <w:name w:val="Absatz-Standardschriftart"/>
    <w:rsid w:val="00A011E8"/>
  </w:style>
  <w:style w:type="character" w:customStyle="1" w:styleId="WW-Absatz-Standardschriftart">
    <w:name w:val="WW-Absatz-Standardschriftart"/>
    <w:rsid w:val="00A011E8"/>
  </w:style>
  <w:style w:type="character" w:customStyle="1" w:styleId="Bullets">
    <w:name w:val="Bullets"/>
    <w:rsid w:val="00A011E8"/>
    <w:rPr>
      <w:rFonts w:ascii="OpenSymbol" w:eastAsia="OpenSymbol" w:hAnsi="OpenSymbol" w:cs="OpenSymbol"/>
    </w:rPr>
  </w:style>
  <w:style w:type="paragraph" w:customStyle="1" w:styleId="Heading">
    <w:name w:val="Heading"/>
    <w:basedOn w:val="Normal"/>
    <w:next w:val="BodyText"/>
    <w:rsid w:val="00A011E8"/>
    <w:pPr>
      <w:keepNext/>
      <w:spacing w:before="240" w:after="120"/>
    </w:pPr>
    <w:rPr>
      <w:rFonts w:ascii="Arial" w:eastAsia="Lucida Sans Unicode" w:hAnsi="Arial" w:cs="Mangal"/>
      <w:sz w:val="28"/>
      <w:szCs w:val="28"/>
    </w:rPr>
  </w:style>
  <w:style w:type="paragraph" w:styleId="BodyText">
    <w:name w:val="Body Text"/>
    <w:basedOn w:val="Normal"/>
    <w:rsid w:val="00A011E8"/>
    <w:pPr>
      <w:spacing w:after="120"/>
    </w:pPr>
  </w:style>
  <w:style w:type="paragraph" w:styleId="List">
    <w:name w:val="List"/>
    <w:basedOn w:val="BodyText"/>
    <w:rsid w:val="00A011E8"/>
    <w:rPr>
      <w:rFonts w:cs="Mangal"/>
    </w:rPr>
  </w:style>
  <w:style w:type="paragraph" w:styleId="Caption">
    <w:name w:val="caption"/>
    <w:basedOn w:val="Normal"/>
    <w:qFormat/>
    <w:rsid w:val="00A011E8"/>
    <w:pPr>
      <w:suppressLineNumbers/>
      <w:spacing w:before="120" w:after="120"/>
    </w:pPr>
    <w:rPr>
      <w:rFonts w:cs="Mangal"/>
      <w:i/>
      <w:iCs/>
    </w:rPr>
  </w:style>
  <w:style w:type="paragraph" w:customStyle="1" w:styleId="Index">
    <w:name w:val="Index"/>
    <w:basedOn w:val="Normal"/>
    <w:rsid w:val="00A011E8"/>
    <w:pPr>
      <w:suppressLineNumbers/>
    </w:pPr>
    <w:rPr>
      <w:rFonts w:cs="Mangal"/>
    </w:rPr>
  </w:style>
  <w:style w:type="paragraph" w:styleId="DocumentMap">
    <w:name w:val="Document Map"/>
    <w:basedOn w:val="Normal"/>
    <w:rsid w:val="00A011E8"/>
    <w:pPr>
      <w:shd w:val="clear" w:color="auto" w:fill="000080"/>
    </w:pPr>
    <w:rPr>
      <w:rFonts w:ascii="Tahoma" w:hAnsi="Tahoma" w:cs="Tahoma"/>
      <w:sz w:val="20"/>
      <w:szCs w:val="20"/>
    </w:rPr>
  </w:style>
  <w:style w:type="paragraph" w:customStyle="1" w:styleId="TableContents">
    <w:name w:val="Table Contents"/>
    <w:basedOn w:val="Normal"/>
    <w:rsid w:val="00A011E8"/>
    <w:pPr>
      <w:suppressLineNumbers/>
    </w:pPr>
  </w:style>
  <w:style w:type="paragraph" w:customStyle="1" w:styleId="TableHeading">
    <w:name w:val="Table Heading"/>
    <w:basedOn w:val="TableContents"/>
    <w:rsid w:val="00A011E8"/>
    <w:pPr>
      <w:jc w:val="center"/>
    </w:pPr>
    <w:rPr>
      <w:b/>
      <w:bCs/>
    </w:rPr>
  </w:style>
  <w:style w:type="character" w:customStyle="1" w:styleId="Heading3Char">
    <w:name w:val="Heading 3 Char"/>
    <w:link w:val="Heading3"/>
    <w:uiPriority w:val="9"/>
    <w:rsid w:val="007B4EF1"/>
    <w:rPr>
      <w:rFonts w:ascii="Cambria" w:eastAsia="Times New Roman" w:hAnsi="Cambria" w:cs="Times New Roman"/>
      <w:b/>
      <w:bCs/>
      <w:sz w:val="26"/>
      <w:szCs w:val="26"/>
      <w:lang w:eastAsia="ar-SA"/>
    </w:rPr>
  </w:style>
  <w:style w:type="character" w:styleId="Hyperlink">
    <w:name w:val="Hyperlink"/>
    <w:uiPriority w:val="99"/>
    <w:unhideWhenUsed/>
    <w:rsid w:val="00190624"/>
    <w:rPr>
      <w:color w:val="0000FF"/>
      <w:u w:val="single"/>
    </w:rPr>
  </w:style>
  <w:style w:type="character" w:customStyle="1" w:styleId="Heading4Char">
    <w:name w:val="Heading 4 Char"/>
    <w:basedOn w:val="DefaultParagraphFont"/>
    <w:link w:val="Heading4"/>
    <w:uiPriority w:val="9"/>
    <w:rsid w:val="003551C9"/>
    <w:rPr>
      <w:rFonts w:asciiTheme="majorHAnsi" w:eastAsiaTheme="majorEastAsia" w:hAnsiTheme="majorHAnsi" w:cstheme="majorBidi"/>
      <w:b/>
      <w:bCs/>
      <w:i/>
      <w:iCs/>
      <w:color w:val="4F81BD" w:themeColor="accent1"/>
      <w:sz w:val="24"/>
      <w:szCs w:val="24"/>
      <w:lang w:eastAsia="ar-SA"/>
    </w:rPr>
  </w:style>
  <w:style w:type="paragraph" w:styleId="ListParagraph">
    <w:name w:val="List Paragraph"/>
    <w:basedOn w:val="Normal"/>
    <w:uiPriority w:val="34"/>
    <w:qFormat/>
    <w:rsid w:val="00B51C5E"/>
    <w:pPr>
      <w:ind w:left="720"/>
      <w:contextualSpacing/>
    </w:pPr>
  </w:style>
  <w:style w:type="paragraph" w:styleId="Header">
    <w:name w:val="header"/>
    <w:basedOn w:val="Normal"/>
    <w:link w:val="HeaderChar"/>
    <w:uiPriority w:val="99"/>
    <w:unhideWhenUsed/>
    <w:rsid w:val="00815755"/>
    <w:pPr>
      <w:tabs>
        <w:tab w:val="center" w:pos="4680"/>
        <w:tab w:val="right" w:pos="9360"/>
      </w:tabs>
    </w:pPr>
  </w:style>
  <w:style w:type="character" w:customStyle="1" w:styleId="HeaderChar">
    <w:name w:val="Header Char"/>
    <w:basedOn w:val="DefaultParagraphFont"/>
    <w:link w:val="Header"/>
    <w:uiPriority w:val="99"/>
    <w:rsid w:val="00815755"/>
    <w:rPr>
      <w:sz w:val="24"/>
      <w:szCs w:val="24"/>
      <w:lang w:eastAsia="ar-SA"/>
    </w:rPr>
  </w:style>
  <w:style w:type="paragraph" w:styleId="Footer">
    <w:name w:val="footer"/>
    <w:basedOn w:val="Normal"/>
    <w:link w:val="FooterChar"/>
    <w:uiPriority w:val="99"/>
    <w:unhideWhenUsed/>
    <w:rsid w:val="00815755"/>
    <w:pPr>
      <w:tabs>
        <w:tab w:val="center" w:pos="4680"/>
        <w:tab w:val="right" w:pos="9360"/>
      </w:tabs>
    </w:pPr>
  </w:style>
  <w:style w:type="character" w:customStyle="1" w:styleId="FooterChar">
    <w:name w:val="Footer Char"/>
    <w:basedOn w:val="DefaultParagraphFont"/>
    <w:link w:val="Footer"/>
    <w:uiPriority w:val="99"/>
    <w:rsid w:val="00815755"/>
    <w:rPr>
      <w:sz w:val="24"/>
      <w:szCs w:val="24"/>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5909049">
      <w:bodyDiv w:val="1"/>
      <w:marLeft w:val="0"/>
      <w:marRight w:val="0"/>
      <w:marTop w:val="0"/>
      <w:marBottom w:val="0"/>
      <w:divBdr>
        <w:top w:val="none" w:sz="0" w:space="0" w:color="auto"/>
        <w:left w:val="none" w:sz="0" w:space="0" w:color="auto"/>
        <w:bottom w:val="none" w:sz="0" w:space="0" w:color="auto"/>
        <w:right w:val="none" w:sz="0" w:space="0" w:color="auto"/>
      </w:divBdr>
      <w:divsChild>
        <w:div w:id="174733413">
          <w:marLeft w:val="0"/>
          <w:marRight w:val="0"/>
          <w:marTop w:val="0"/>
          <w:marBottom w:val="0"/>
          <w:divBdr>
            <w:top w:val="none" w:sz="0" w:space="0" w:color="auto"/>
            <w:left w:val="none" w:sz="0" w:space="0" w:color="auto"/>
            <w:bottom w:val="none" w:sz="0" w:space="0" w:color="auto"/>
            <w:right w:val="none" w:sz="0" w:space="0" w:color="auto"/>
          </w:divBdr>
        </w:div>
        <w:div w:id="1017852719">
          <w:marLeft w:val="0"/>
          <w:marRight w:val="0"/>
          <w:marTop w:val="0"/>
          <w:marBottom w:val="0"/>
          <w:divBdr>
            <w:top w:val="none" w:sz="0" w:space="0" w:color="auto"/>
            <w:left w:val="none" w:sz="0" w:space="0" w:color="auto"/>
            <w:bottom w:val="none" w:sz="0" w:space="0" w:color="auto"/>
            <w:right w:val="none" w:sz="0" w:space="0" w:color="auto"/>
          </w:divBdr>
          <w:divsChild>
            <w:div w:id="1458643812">
              <w:marLeft w:val="0"/>
              <w:marRight w:val="0"/>
              <w:marTop w:val="0"/>
              <w:marBottom w:val="0"/>
              <w:divBdr>
                <w:top w:val="none" w:sz="0" w:space="0" w:color="auto"/>
                <w:left w:val="none" w:sz="0" w:space="0" w:color="auto"/>
                <w:bottom w:val="none" w:sz="0" w:space="0" w:color="auto"/>
                <w:right w:val="none" w:sz="0" w:space="0" w:color="auto"/>
              </w:divBdr>
              <w:divsChild>
                <w:div w:id="352153009">
                  <w:marLeft w:val="0"/>
                  <w:marRight w:val="0"/>
                  <w:marTop w:val="0"/>
                  <w:marBottom w:val="0"/>
                  <w:divBdr>
                    <w:top w:val="none" w:sz="0" w:space="0" w:color="auto"/>
                    <w:left w:val="none" w:sz="0" w:space="0" w:color="auto"/>
                    <w:bottom w:val="none" w:sz="0" w:space="0" w:color="auto"/>
                    <w:right w:val="none" w:sz="0" w:space="0" w:color="auto"/>
                  </w:divBdr>
                </w:div>
                <w:div w:id="39990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934975">
      <w:bodyDiv w:val="1"/>
      <w:marLeft w:val="0"/>
      <w:marRight w:val="0"/>
      <w:marTop w:val="0"/>
      <w:marBottom w:val="0"/>
      <w:divBdr>
        <w:top w:val="none" w:sz="0" w:space="0" w:color="auto"/>
        <w:left w:val="none" w:sz="0" w:space="0" w:color="auto"/>
        <w:bottom w:val="none" w:sz="0" w:space="0" w:color="auto"/>
        <w:right w:val="none" w:sz="0" w:space="0" w:color="auto"/>
      </w:divBdr>
      <w:divsChild>
        <w:div w:id="36510014">
          <w:marLeft w:val="0"/>
          <w:marRight w:val="0"/>
          <w:marTop w:val="0"/>
          <w:marBottom w:val="0"/>
          <w:divBdr>
            <w:top w:val="none" w:sz="0" w:space="0" w:color="auto"/>
            <w:left w:val="none" w:sz="0" w:space="0" w:color="auto"/>
            <w:bottom w:val="none" w:sz="0" w:space="0" w:color="auto"/>
            <w:right w:val="none" w:sz="0" w:space="0" w:color="auto"/>
          </w:divBdr>
        </w:div>
        <w:div w:id="203031529">
          <w:marLeft w:val="0"/>
          <w:marRight w:val="0"/>
          <w:marTop w:val="0"/>
          <w:marBottom w:val="0"/>
          <w:divBdr>
            <w:top w:val="none" w:sz="0" w:space="0" w:color="auto"/>
            <w:left w:val="none" w:sz="0" w:space="0" w:color="auto"/>
            <w:bottom w:val="none" w:sz="0" w:space="0" w:color="auto"/>
            <w:right w:val="none" w:sz="0" w:space="0" w:color="auto"/>
          </w:divBdr>
        </w:div>
        <w:div w:id="409818181">
          <w:marLeft w:val="0"/>
          <w:marRight w:val="0"/>
          <w:marTop w:val="0"/>
          <w:marBottom w:val="0"/>
          <w:divBdr>
            <w:top w:val="none" w:sz="0" w:space="0" w:color="auto"/>
            <w:left w:val="none" w:sz="0" w:space="0" w:color="auto"/>
            <w:bottom w:val="none" w:sz="0" w:space="0" w:color="auto"/>
            <w:right w:val="none" w:sz="0" w:space="0" w:color="auto"/>
          </w:divBdr>
        </w:div>
        <w:div w:id="1157769853">
          <w:marLeft w:val="0"/>
          <w:marRight w:val="0"/>
          <w:marTop w:val="0"/>
          <w:marBottom w:val="0"/>
          <w:divBdr>
            <w:top w:val="none" w:sz="0" w:space="0" w:color="auto"/>
            <w:left w:val="none" w:sz="0" w:space="0" w:color="auto"/>
            <w:bottom w:val="none" w:sz="0" w:space="0" w:color="auto"/>
            <w:right w:val="none" w:sz="0" w:space="0" w:color="auto"/>
          </w:divBdr>
        </w:div>
        <w:div w:id="1662465054">
          <w:marLeft w:val="0"/>
          <w:marRight w:val="0"/>
          <w:marTop w:val="0"/>
          <w:marBottom w:val="0"/>
          <w:divBdr>
            <w:top w:val="none" w:sz="0" w:space="0" w:color="auto"/>
            <w:left w:val="none" w:sz="0" w:space="0" w:color="auto"/>
            <w:bottom w:val="none" w:sz="0" w:space="0" w:color="auto"/>
            <w:right w:val="none" w:sz="0" w:space="0" w:color="auto"/>
          </w:divBdr>
        </w:div>
        <w:div w:id="1790313538">
          <w:marLeft w:val="0"/>
          <w:marRight w:val="0"/>
          <w:marTop w:val="0"/>
          <w:marBottom w:val="0"/>
          <w:divBdr>
            <w:top w:val="none" w:sz="0" w:space="0" w:color="auto"/>
            <w:left w:val="none" w:sz="0" w:space="0" w:color="auto"/>
            <w:bottom w:val="none" w:sz="0" w:space="0" w:color="auto"/>
            <w:right w:val="none" w:sz="0" w:space="0" w:color="auto"/>
          </w:divBdr>
        </w:div>
        <w:div w:id="1909152479">
          <w:marLeft w:val="0"/>
          <w:marRight w:val="0"/>
          <w:marTop w:val="0"/>
          <w:marBottom w:val="0"/>
          <w:divBdr>
            <w:top w:val="none" w:sz="0" w:space="0" w:color="auto"/>
            <w:left w:val="none" w:sz="0" w:space="0" w:color="auto"/>
            <w:bottom w:val="none" w:sz="0" w:space="0" w:color="auto"/>
            <w:right w:val="none" w:sz="0" w:space="0" w:color="auto"/>
          </w:divBdr>
        </w:div>
        <w:div w:id="19257939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48953/grade/index"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localhost:48953/grade/index" TargetMode="External"/><Relationship Id="rId4" Type="http://schemas.openxmlformats.org/officeDocument/2006/relationships/settings" Target="settings.xml"/><Relationship Id="rId9" Type="http://schemas.openxmlformats.org/officeDocument/2006/relationships/hyperlink" Target="http://localhost:48953/grade/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9409</TotalTime>
  <Pages>10</Pages>
  <Words>2015</Words>
  <Characters>11489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ISSUE LOG</vt:lpstr>
    </vt:vector>
  </TitlesOfParts>
  <Company/>
  <LinksUpToDate>false</LinksUpToDate>
  <CharactersWithSpaces>13478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LOG</dc:title>
  <dc:subject/>
  <dc:creator>Nguyen Mau Uyen</dc:creator>
  <cp:keywords/>
  <dc:description/>
  <cp:lastModifiedBy>uyennm</cp:lastModifiedBy>
  <cp:revision>261</cp:revision>
  <dcterms:created xsi:type="dcterms:W3CDTF">2016-08-02T16:24:00Z</dcterms:created>
  <dcterms:modified xsi:type="dcterms:W3CDTF">2018-01-06T17:27:00Z</dcterms:modified>
</cp:coreProperties>
</file>